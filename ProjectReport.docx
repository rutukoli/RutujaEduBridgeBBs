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0E95" w:rsidRDefault="00E558DF">
      <w:pPr>
        <w:spacing w:before="100"/>
        <w:ind w:left="1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3pt;height:111.35pt">
            <v:imagedata r:id="rId9" o:title=""/>
          </v:shape>
        </w:pict>
      </w:r>
    </w:p>
    <w:p w:rsidR="00120E95" w:rsidRDefault="00120E95">
      <w:pPr>
        <w:spacing w:line="200" w:lineRule="exact"/>
      </w:pPr>
    </w:p>
    <w:p w:rsidR="00120E95" w:rsidRDefault="00120E95">
      <w:pPr>
        <w:spacing w:line="200" w:lineRule="exact"/>
      </w:pPr>
    </w:p>
    <w:p w:rsidR="00120E95" w:rsidRDefault="00120E95">
      <w:pPr>
        <w:spacing w:line="200" w:lineRule="exact"/>
      </w:pPr>
    </w:p>
    <w:p w:rsidR="00120E95" w:rsidRDefault="00120E95">
      <w:pPr>
        <w:spacing w:line="240" w:lineRule="exact"/>
        <w:rPr>
          <w:sz w:val="24"/>
          <w:szCs w:val="24"/>
        </w:rPr>
      </w:pPr>
    </w:p>
    <w:p w:rsidR="00F34764" w:rsidRDefault="00F34764">
      <w:pPr>
        <w:spacing w:line="240" w:lineRule="exact"/>
        <w:rPr>
          <w:sz w:val="24"/>
          <w:szCs w:val="24"/>
        </w:rPr>
      </w:pPr>
    </w:p>
    <w:p w:rsidR="00120E95" w:rsidRDefault="001779DA">
      <w:pPr>
        <w:spacing w:before="16"/>
        <w:ind w:left="3820" w:right="3701"/>
        <w:jc w:val="center"/>
        <w:rPr>
          <w:rFonts w:ascii="Tahoma" w:eastAsia="Tahoma" w:hAnsi="Tahoma" w:cs="Tahoma"/>
          <w:sz w:val="24"/>
          <w:szCs w:val="24"/>
        </w:rPr>
      </w:pPr>
      <w:r>
        <w:rPr>
          <w:rFonts w:ascii="Tahoma" w:eastAsia="Tahoma" w:hAnsi="Tahoma" w:cs="Tahoma"/>
          <w:sz w:val="24"/>
          <w:szCs w:val="24"/>
        </w:rPr>
        <w:t>A Project Report</w:t>
      </w:r>
    </w:p>
    <w:p w:rsidR="00120E95" w:rsidRDefault="00120E95">
      <w:pPr>
        <w:spacing w:before="2" w:line="160" w:lineRule="exact"/>
        <w:rPr>
          <w:sz w:val="16"/>
          <w:szCs w:val="16"/>
        </w:rPr>
      </w:pPr>
    </w:p>
    <w:p w:rsidR="00120E95" w:rsidRDefault="001779DA">
      <w:pPr>
        <w:ind w:left="4576" w:right="4452"/>
        <w:jc w:val="center"/>
        <w:rPr>
          <w:rFonts w:ascii="Tahoma" w:eastAsia="Tahoma" w:hAnsi="Tahoma" w:cs="Tahoma"/>
          <w:sz w:val="24"/>
          <w:szCs w:val="24"/>
        </w:rPr>
      </w:pPr>
      <w:r>
        <w:rPr>
          <w:rFonts w:ascii="Tahoma" w:eastAsia="Tahoma" w:hAnsi="Tahoma" w:cs="Tahoma"/>
          <w:sz w:val="24"/>
          <w:szCs w:val="24"/>
        </w:rPr>
        <w:t>On</w:t>
      </w:r>
    </w:p>
    <w:p w:rsidR="00120E95" w:rsidRDefault="00120E95">
      <w:pPr>
        <w:spacing w:before="5" w:line="140" w:lineRule="exact"/>
        <w:rPr>
          <w:sz w:val="15"/>
          <w:szCs w:val="15"/>
        </w:rPr>
      </w:pPr>
    </w:p>
    <w:p w:rsidR="00120E95" w:rsidRDefault="00125899">
      <w:pPr>
        <w:spacing w:line="560" w:lineRule="exact"/>
        <w:ind w:left="1589" w:right="1465"/>
        <w:jc w:val="center"/>
        <w:rPr>
          <w:rFonts w:ascii="Tahoma" w:eastAsia="Tahoma" w:hAnsi="Tahoma" w:cs="Tahoma"/>
          <w:sz w:val="48"/>
          <w:szCs w:val="48"/>
        </w:rPr>
      </w:pPr>
      <w:r>
        <w:rPr>
          <w:rFonts w:ascii="Tahoma" w:eastAsia="Tahoma" w:hAnsi="Tahoma" w:cs="Tahoma"/>
          <w:position w:val="-3"/>
          <w:sz w:val="48"/>
          <w:szCs w:val="48"/>
          <w:u w:val="thick" w:color="000000"/>
        </w:rPr>
        <w:t>Bus Booking</w:t>
      </w:r>
      <w:r w:rsidR="001779DA">
        <w:rPr>
          <w:rFonts w:ascii="Tahoma" w:eastAsia="Tahoma" w:hAnsi="Tahoma" w:cs="Tahoma"/>
          <w:position w:val="-3"/>
          <w:sz w:val="48"/>
          <w:szCs w:val="48"/>
          <w:u w:val="thick" w:color="000000"/>
        </w:rPr>
        <w:t xml:space="preserve"> System</w:t>
      </w:r>
    </w:p>
    <w:p w:rsidR="00120E95" w:rsidRDefault="00120E95">
      <w:pPr>
        <w:spacing w:before="7" w:line="180" w:lineRule="exact"/>
        <w:rPr>
          <w:sz w:val="19"/>
          <w:szCs w:val="19"/>
        </w:rPr>
      </w:pPr>
    </w:p>
    <w:p w:rsidR="00120E95" w:rsidRDefault="001779DA">
      <w:pPr>
        <w:spacing w:before="16"/>
        <w:ind w:left="4592" w:right="4472"/>
        <w:jc w:val="center"/>
        <w:rPr>
          <w:rFonts w:ascii="Tahoma" w:eastAsia="Tahoma" w:hAnsi="Tahoma" w:cs="Tahoma"/>
          <w:sz w:val="24"/>
          <w:szCs w:val="24"/>
        </w:rPr>
      </w:pPr>
      <w:r>
        <w:rPr>
          <w:rFonts w:ascii="Tahoma" w:eastAsia="Tahoma" w:hAnsi="Tahoma" w:cs="Tahoma"/>
          <w:sz w:val="24"/>
          <w:szCs w:val="24"/>
        </w:rPr>
        <w:t>By</w:t>
      </w:r>
    </w:p>
    <w:p w:rsidR="00120E95" w:rsidRDefault="00120E95">
      <w:pPr>
        <w:spacing w:before="2" w:line="180" w:lineRule="exact"/>
        <w:rPr>
          <w:sz w:val="18"/>
          <w:szCs w:val="18"/>
        </w:rPr>
      </w:pPr>
    </w:p>
    <w:p w:rsidR="00120E95" w:rsidRPr="00F34764" w:rsidRDefault="00125899">
      <w:pPr>
        <w:ind w:left="3329" w:right="3205"/>
        <w:jc w:val="center"/>
        <w:rPr>
          <w:rFonts w:ascii="Tahoma" w:eastAsia="Tahoma" w:hAnsi="Tahoma" w:cs="Tahoma"/>
          <w:sz w:val="32"/>
          <w:szCs w:val="32"/>
        </w:rPr>
      </w:pPr>
      <w:proofErr w:type="spellStart"/>
      <w:r w:rsidRPr="00F34764">
        <w:rPr>
          <w:rFonts w:ascii="Tahoma" w:eastAsia="Tahoma" w:hAnsi="Tahoma" w:cs="Tahoma"/>
          <w:sz w:val="32"/>
          <w:szCs w:val="32"/>
        </w:rPr>
        <w:t>Rutuja</w:t>
      </w:r>
      <w:proofErr w:type="spellEnd"/>
      <w:r w:rsidRPr="00F34764">
        <w:rPr>
          <w:rFonts w:ascii="Tahoma" w:eastAsia="Tahoma" w:hAnsi="Tahoma" w:cs="Tahoma"/>
          <w:sz w:val="32"/>
          <w:szCs w:val="32"/>
        </w:rPr>
        <w:t xml:space="preserve"> </w:t>
      </w:r>
      <w:proofErr w:type="spellStart"/>
      <w:r w:rsidRPr="00F34764">
        <w:rPr>
          <w:rFonts w:ascii="Tahoma" w:eastAsia="Tahoma" w:hAnsi="Tahoma" w:cs="Tahoma"/>
          <w:sz w:val="32"/>
          <w:szCs w:val="32"/>
        </w:rPr>
        <w:t>Koli</w:t>
      </w:r>
      <w:proofErr w:type="spellEnd"/>
    </w:p>
    <w:p w:rsidR="00120E95" w:rsidRPr="00F34764" w:rsidRDefault="00120E95">
      <w:pPr>
        <w:spacing w:line="180" w:lineRule="exact"/>
        <w:rPr>
          <w:sz w:val="19"/>
          <w:szCs w:val="19"/>
        </w:rPr>
      </w:pPr>
    </w:p>
    <w:p w:rsidR="00120E95" w:rsidRPr="00F34764" w:rsidRDefault="00125899">
      <w:pPr>
        <w:ind w:left="4218" w:right="4099"/>
        <w:jc w:val="center"/>
        <w:rPr>
          <w:rFonts w:ascii="Tahoma" w:eastAsia="Tahoma" w:hAnsi="Tahoma" w:cs="Tahoma"/>
          <w:sz w:val="32"/>
          <w:szCs w:val="32"/>
        </w:rPr>
      </w:pPr>
      <w:r w:rsidRPr="00F34764">
        <w:rPr>
          <w:rFonts w:ascii="Tahoma" w:eastAsia="Tahoma" w:hAnsi="Tahoma" w:cs="Tahoma"/>
          <w:sz w:val="32"/>
          <w:szCs w:val="32"/>
        </w:rPr>
        <w:t>B.E</w:t>
      </w:r>
    </w:p>
    <w:p w:rsidR="00120E95" w:rsidRPr="00F34764" w:rsidRDefault="00120E95">
      <w:pPr>
        <w:spacing w:before="10" w:line="180" w:lineRule="exact"/>
        <w:rPr>
          <w:sz w:val="18"/>
          <w:szCs w:val="18"/>
        </w:rPr>
      </w:pPr>
    </w:p>
    <w:p w:rsidR="00120E95" w:rsidRPr="00F34764" w:rsidRDefault="00F34764">
      <w:pPr>
        <w:ind w:left="3417" w:right="3293"/>
        <w:jc w:val="center"/>
        <w:rPr>
          <w:rFonts w:ascii="Tahoma" w:eastAsia="Tahoma" w:hAnsi="Tahoma" w:cs="Tahoma"/>
          <w:sz w:val="28"/>
          <w:szCs w:val="28"/>
        </w:rPr>
      </w:pPr>
      <w:proofErr w:type="gramStart"/>
      <w:r w:rsidRPr="00F34764">
        <w:rPr>
          <w:rFonts w:ascii="Tahoma" w:eastAsia="Tahoma" w:hAnsi="Tahoma" w:cs="Tahoma"/>
          <w:sz w:val="28"/>
          <w:szCs w:val="28"/>
        </w:rPr>
        <w:t>Batch :</w:t>
      </w:r>
      <w:r w:rsidR="001779DA" w:rsidRPr="00F34764">
        <w:rPr>
          <w:rFonts w:ascii="Tahoma" w:eastAsia="Tahoma" w:hAnsi="Tahoma" w:cs="Tahoma"/>
          <w:sz w:val="28"/>
          <w:szCs w:val="28"/>
        </w:rPr>
        <w:t>-</w:t>
      </w:r>
      <w:proofErr w:type="gramEnd"/>
      <w:r w:rsidR="001779DA" w:rsidRPr="00F34764">
        <w:rPr>
          <w:rFonts w:ascii="Tahoma" w:eastAsia="Tahoma" w:hAnsi="Tahoma" w:cs="Tahoma"/>
          <w:sz w:val="28"/>
          <w:szCs w:val="28"/>
        </w:rPr>
        <w:t xml:space="preserve"> 2020 – 4965</w:t>
      </w:r>
    </w:p>
    <w:p w:rsidR="00120E95" w:rsidRPr="00F34764" w:rsidRDefault="00120E95">
      <w:pPr>
        <w:spacing w:before="6" w:line="180" w:lineRule="exact"/>
        <w:rPr>
          <w:sz w:val="18"/>
          <w:szCs w:val="18"/>
        </w:rPr>
      </w:pPr>
    </w:p>
    <w:p w:rsidR="00120E95" w:rsidRPr="00F34764" w:rsidRDefault="001779DA">
      <w:pPr>
        <w:ind w:left="3064" w:right="2943"/>
        <w:jc w:val="center"/>
        <w:rPr>
          <w:rFonts w:ascii="Tahoma" w:eastAsia="Tahoma" w:hAnsi="Tahoma" w:cs="Tahoma"/>
          <w:sz w:val="28"/>
          <w:szCs w:val="28"/>
        </w:rPr>
      </w:pPr>
      <w:proofErr w:type="gramStart"/>
      <w:r w:rsidRPr="00F34764">
        <w:rPr>
          <w:rFonts w:ascii="Tahoma" w:eastAsia="Tahoma" w:hAnsi="Tahoma" w:cs="Tahoma"/>
          <w:sz w:val="28"/>
          <w:szCs w:val="28"/>
        </w:rPr>
        <w:t>Center</w:t>
      </w:r>
      <w:r w:rsidR="00F34764" w:rsidRPr="00F34764">
        <w:rPr>
          <w:rFonts w:ascii="Tahoma" w:eastAsia="Tahoma" w:hAnsi="Tahoma" w:cs="Tahoma"/>
          <w:sz w:val="28"/>
          <w:szCs w:val="28"/>
        </w:rPr>
        <w:t xml:space="preserve"> </w:t>
      </w:r>
      <w:r w:rsidRPr="00F34764">
        <w:rPr>
          <w:rFonts w:ascii="Tahoma" w:eastAsia="Tahoma" w:hAnsi="Tahoma" w:cs="Tahoma"/>
          <w:sz w:val="28"/>
          <w:szCs w:val="28"/>
        </w:rPr>
        <w:t>:-</w:t>
      </w:r>
      <w:proofErr w:type="gramEnd"/>
      <w:r w:rsidRPr="00F34764">
        <w:rPr>
          <w:rFonts w:ascii="Tahoma" w:eastAsia="Tahoma" w:hAnsi="Tahoma" w:cs="Tahoma"/>
          <w:sz w:val="28"/>
          <w:szCs w:val="28"/>
        </w:rPr>
        <w:t xml:space="preserve"> Pune</w:t>
      </w:r>
      <w:r w:rsidR="00F34764" w:rsidRPr="00F34764">
        <w:rPr>
          <w:rFonts w:ascii="Tahoma" w:eastAsia="Tahoma" w:hAnsi="Tahoma" w:cs="Tahoma"/>
          <w:sz w:val="28"/>
          <w:szCs w:val="28"/>
        </w:rPr>
        <w:t>,</w:t>
      </w:r>
      <w:r w:rsidRPr="00F34764">
        <w:rPr>
          <w:rFonts w:ascii="Tahoma" w:eastAsia="Tahoma" w:hAnsi="Tahoma" w:cs="Tahoma"/>
          <w:sz w:val="28"/>
          <w:szCs w:val="28"/>
        </w:rPr>
        <w:t xml:space="preserve"> </w:t>
      </w:r>
      <w:proofErr w:type="spellStart"/>
      <w:r w:rsidRPr="00F34764">
        <w:rPr>
          <w:rFonts w:ascii="Tahoma" w:eastAsia="Tahoma" w:hAnsi="Tahoma" w:cs="Tahoma"/>
          <w:sz w:val="28"/>
          <w:szCs w:val="28"/>
        </w:rPr>
        <w:t>Chinchwad</w:t>
      </w:r>
      <w:proofErr w:type="spellEnd"/>
    </w:p>
    <w:p w:rsidR="00120E95" w:rsidRDefault="00120E95">
      <w:pPr>
        <w:spacing w:before="8" w:line="140" w:lineRule="exact"/>
        <w:rPr>
          <w:sz w:val="15"/>
          <w:szCs w:val="15"/>
        </w:rPr>
      </w:pPr>
    </w:p>
    <w:p w:rsidR="00120E95" w:rsidRDefault="00120E95">
      <w:pPr>
        <w:spacing w:line="200" w:lineRule="exact"/>
      </w:pPr>
    </w:p>
    <w:p w:rsidR="00120E95" w:rsidRDefault="00120E95">
      <w:pPr>
        <w:spacing w:line="200" w:lineRule="exact"/>
      </w:pPr>
    </w:p>
    <w:p w:rsidR="00120E95" w:rsidRDefault="00120E95">
      <w:pPr>
        <w:spacing w:line="200" w:lineRule="exact"/>
      </w:pPr>
    </w:p>
    <w:p w:rsidR="00120E95" w:rsidRDefault="001779DA">
      <w:pPr>
        <w:ind w:left="2793" w:right="2670"/>
        <w:jc w:val="center"/>
        <w:rPr>
          <w:rFonts w:ascii="Tahoma" w:eastAsia="Tahoma" w:hAnsi="Tahoma" w:cs="Tahoma"/>
          <w:sz w:val="36"/>
          <w:szCs w:val="36"/>
        </w:rPr>
      </w:pPr>
      <w:r>
        <w:rPr>
          <w:rFonts w:ascii="Tahoma" w:eastAsia="Tahoma" w:hAnsi="Tahoma" w:cs="Tahoma"/>
          <w:sz w:val="36"/>
          <w:szCs w:val="36"/>
        </w:rPr>
        <w:t>Under the Guidance of,</w:t>
      </w:r>
    </w:p>
    <w:p w:rsidR="00120E95" w:rsidRDefault="00120E95">
      <w:pPr>
        <w:spacing w:before="4" w:line="180" w:lineRule="exact"/>
        <w:rPr>
          <w:sz w:val="19"/>
          <w:szCs w:val="19"/>
        </w:rPr>
      </w:pPr>
    </w:p>
    <w:p w:rsidR="00120E95" w:rsidRDefault="001779DA">
      <w:pPr>
        <w:ind w:left="4016" w:right="3897"/>
        <w:jc w:val="center"/>
        <w:rPr>
          <w:rFonts w:ascii="Tahoma" w:eastAsia="Tahoma" w:hAnsi="Tahoma" w:cs="Tahoma"/>
          <w:sz w:val="32"/>
          <w:szCs w:val="32"/>
        </w:rPr>
      </w:pPr>
      <w:proofErr w:type="spellStart"/>
      <w:r>
        <w:rPr>
          <w:rFonts w:ascii="Tahoma" w:eastAsia="Tahoma" w:hAnsi="Tahoma" w:cs="Tahoma"/>
          <w:color w:val="C00000"/>
          <w:sz w:val="32"/>
          <w:szCs w:val="32"/>
        </w:rPr>
        <w:t>Jayant</w:t>
      </w:r>
      <w:proofErr w:type="spellEnd"/>
      <w:r>
        <w:rPr>
          <w:rFonts w:ascii="Tahoma" w:eastAsia="Tahoma" w:hAnsi="Tahoma" w:cs="Tahoma"/>
          <w:color w:val="C00000"/>
          <w:sz w:val="32"/>
          <w:szCs w:val="32"/>
        </w:rPr>
        <w:t xml:space="preserve"> V.</w:t>
      </w:r>
    </w:p>
    <w:p w:rsidR="00120E95" w:rsidRDefault="00120E95">
      <w:pPr>
        <w:spacing w:before="10" w:line="180" w:lineRule="exact"/>
        <w:rPr>
          <w:sz w:val="18"/>
          <w:szCs w:val="18"/>
        </w:rPr>
      </w:pPr>
    </w:p>
    <w:p w:rsidR="00120E95" w:rsidRDefault="001779DA">
      <w:pPr>
        <w:ind w:left="3581" w:right="3459"/>
        <w:jc w:val="center"/>
        <w:rPr>
          <w:rFonts w:ascii="Tahoma" w:eastAsia="Tahoma" w:hAnsi="Tahoma" w:cs="Tahoma"/>
          <w:sz w:val="28"/>
          <w:szCs w:val="28"/>
        </w:rPr>
      </w:pPr>
      <w:r>
        <w:rPr>
          <w:rFonts w:ascii="Tahoma" w:eastAsia="Tahoma" w:hAnsi="Tahoma" w:cs="Tahoma"/>
          <w:color w:val="1F3863"/>
          <w:sz w:val="28"/>
          <w:szCs w:val="28"/>
        </w:rPr>
        <w:t>Technical Trainer</w:t>
      </w:r>
    </w:p>
    <w:p w:rsidR="00120E95" w:rsidRDefault="00120E95">
      <w:pPr>
        <w:spacing w:line="200" w:lineRule="exact"/>
      </w:pPr>
    </w:p>
    <w:p w:rsidR="00120E95" w:rsidRDefault="00120E95">
      <w:pPr>
        <w:spacing w:line="200" w:lineRule="exact"/>
      </w:pPr>
    </w:p>
    <w:p w:rsidR="00120E95" w:rsidRDefault="00120E95">
      <w:pPr>
        <w:spacing w:line="200" w:lineRule="exact"/>
      </w:pPr>
    </w:p>
    <w:p w:rsidR="00120E95" w:rsidRDefault="00120E95">
      <w:pPr>
        <w:spacing w:line="200" w:lineRule="exact"/>
      </w:pPr>
    </w:p>
    <w:p w:rsidR="00120E95" w:rsidRDefault="00120E95">
      <w:pPr>
        <w:spacing w:line="200" w:lineRule="exact"/>
      </w:pPr>
    </w:p>
    <w:p w:rsidR="00120E95" w:rsidRDefault="00120E95">
      <w:pPr>
        <w:spacing w:before="10" w:line="220" w:lineRule="exact"/>
        <w:rPr>
          <w:sz w:val="22"/>
          <w:szCs w:val="22"/>
        </w:rPr>
      </w:pPr>
    </w:p>
    <w:p w:rsidR="00120E95" w:rsidRDefault="001779DA">
      <w:pPr>
        <w:ind w:left="3522" w:right="3406"/>
        <w:jc w:val="center"/>
        <w:rPr>
          <w:rFonts w:ascii="Tahoma" w:eastAsia="Tahoma" w:hAnsi="Tahoma" w:cs="Tahoma"/>
          <w:sz w:val="48"/>
          <w:szCs w:val="48"/>
        </w:rPr>
      </w:pPr>
      <w:proofErr w:type="spellStart"/>
      <w:r>
        <w:rPr>
          <w:rFonts w:ascii="Tahoma" w:eastAsia="Tahoma" w:hAnsi="Tahoma" w:cs="Tahoma"/>
          <w:color w:val="1F3863"/>
          <w:sz w:val="48"/>
          <w:szCs w:val="48"/>
          <w:u w:val="thick" w:color="1F3863"/>
        </w:rPr>
        <w:t>EduBridge</w:t>
      </w:r>
      <w:proofErr w:type="spellEnd"/>
    </w:p>
    <w:p w:rsidR="00120E95" w:rsidRDefault="00120E95">
      <w:pPr>
        <w:spacing w:before="5" w:line="200" w:lineRule="exact"/>
      </w:pPr>
    </w:p>
    <w:p w:rsidR="00F34764" w:rsidRDefault="00F34764" w:rsidP="00F34764">
      <w:pPr>
        <w:ind w:left="3613" w:right="3492"/>
        <w:jc w:val="center"/>
        <w:rPr>
          <w:rFonts w:ascii="Tahoma" w:eastAsia="Tahoma" w:hAnsi="Tahoma" w:cs="Tahoma"/>
          <w:sz w:val="28"/>
          <w:szCs w:val="28"/>
        </w:rPr>
        <w:sectPr w:rsidR="00F34764" w:rsidSect="00F34764">
          <w:footerReference w:type="default" r:id="rId10"/>
          <w:pgSz w:w="12240" w:h="15840"/>
          <w:pgMar w:top="1340" w:right="14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ahoma" w:eastAsia="Tahoma" w:hAnsi="Tahoma" w:cs="Tahoma"/>
          <w:sz w:val="28"/>
          <w:szCs w:val="28"/>
        </w:rPr>
        <w:t>(School of coding)</w:t>
      </w:r>
    </w:p>
    <w:p w:rsidR="00530ED3" w:rsidRDefault="00D47594" w:rsidP="00530ED3">
      <w:pPr>
        <w:rPr>
          <w:b/>
          <w:sz w:val="52"/>
        </w:rPr>
      </w:pPr>
      <w:r>
        <w:rPr>
          <w:b/>
          <w:sz w:val="52"/>
        </w:rPr>
        <w:lastRenderedPageBreak/>
        <w:t>Introduction</w:t>
      </w:r>
      <w:r w:rsidR="00F34764" w:rsidRPr="00F34764">
        <w:rPr>
          <w:b/>
          <w:sz w:val="52"/>
        </w:rPr>
        <w:t>:</w:t>
      </w:r>
    </w:p>
    <w:p w:rsidR="00530ED3" w:rsidRDefault="00530ED3" w:rsidP="00530ED3">
      <w:pPr>
        <w:rPr>
          <w:b/>
          <w:sz w:val="52"/>
        </w:rPr>
      </w:pPr>
    </w:p>
    <w:p w:rsidR="00530ED3" w:rsidRPr="00D47594" w:rsidRDefault="001779DA" w:rsidP="00530ED3">
      <w:pPr>
        <w:spacing w:line="360" w:lineRule="auto"/>
        <w:rPr>
          <w:b/>
          <w:sz w:val="52"/>
        </w:rPr>
      </w:pPr>
      <w:r w:rsidRPr="00D47594">
        <w:rPr>
          <w:rFonts w:eastAsia="Tahoma"/>
          <w:sz w:val="28"/>
          <w:szCs w:val="28"/>
        </w:rPr>
        <w:t>Our p</w:t>
      </w:r>
      <w:r w:rsidR="00125899" w:rsidRPr="00D47594">
        <w:rPr>
          <w:rFonts w:eastAsia="Tahoma"/>
          <w:sz w:val="28"/>
          <w:szCs w:val="28"/>
        </w:rPr>
        <w:t>roject explains about the Bus Booking</w:t>
      </w:r>
      <w:r w:rsidRPr="00D47594">
        <w:rPr>
          <w:rFonts w:eastAsia="Tahoma"/>
          <w:sz w:val="28"/>
          <w:szCs w:val="28"/>
        </w:rPr>
        <w:t xml:space="preserve"> management. </w:t>
      </w:r>
      <w:r w:rsidR="00125899" w:rsidRPr="00D47594">
        <w:rPr>
          <w:rFonts w:eastAsia="Tahoma"/>
          <w:sz w:val="28"/>
          <w:szCs w:val="28"/>
        </w:rPr>
        <w:t>The existing Bus Booking System is not completely computerized. The customer has to visit any booking branch if he wants to book a ticket. Bus scheduling, ticket booking, bill generation and many other operations are done manually. This may lead to incorrect entries and there is a lot of room for errors as the data is not completely synced. The availability of seats is not centrally maintained and the travel operator is not fully aware of the availability and occupancy of the seats in his buses. This is the major bottle neck.</w:t>
      </w:r>
    </w:p>
    <w:p w:rsidR="00530ED3" w:rsidRPr="00D47594" w:rsidRDefault="00530ED3" w:rsidP="00530ED3">
      <w:pPr>
        <w:spacing w:line="360" w:lineRule="auto"/>
        <w:ind w:left="101" w:right="53"/>
        <w:jc w:val="both"/>
        <w:rPr>
          <w:rFonts w:eastAsia="Tahoma"/>
          <w:sz w:val="28"/>
          <w:szCs w:val="28"/>
        </w:rPr>
      </w:pPr>
    </w:p>
    <w:p w:rsidR="00120E95" w:rsidRPr="00D47594" w:rsidRDefault="00F34764" w:rsidP="00530ED3">
      <w:pPr>
        <w:spacing w:line="359" w:lineRule="auto"/>
        <w:ind w:left="101" w:right="53"/>
        <w:jc w:val="both"/>
        <w:rPr>
          <w:rFonts w:eastAsia="Tahoma"/>
          <w:sz w:val="28"/>
          <w:szCs w:val="28"/>
        </w:rPr>
      </w:pPr>
      <w:r w:rsidRPr="00D47594">
        <w:rPr>
          <w:color w:val="000000"/>
          <w:sz w:val="28"/>
          <w:szCs w:val="28"/>
          <w:shd w:val="clear" w:color="auto" w:fill="FFFFFF"/>
        </w:rPr>
        <w:t>Our Project Includes:-</w:t>
      </w:r>
    </w:p>
    <w:p w:rsidR="00830C2F" w:rsidRPr="00D47594" w:rsidRDefault="00830C2F" w:rsidP="00830C2F">
      <w:pPr>
        <w:pStyle w:val="ListParagraph"/>
        <w:numPr>
          <w:ilvl w:val="0"/>
          <w:numId w:val="3"/>
        </w:numPr>
        <w:shd w:val="clear" w:color="auto" w:fill="FFFFFF"/>
        <w:spacing w:before="100" w:beforeAutospacing="1" w:after="100" w:afterAutospacing="1"/>
        <w:jc w:val="both"/>
        <w:rPr>
          <w:color w:val="333333"/>
          <w:sz w:val="28"/>
          <w:szCs w:val="28"/>
          <w:lang w:val="en-IN" w:eastAsia="en-IN"/>
        </w:rPr>
      </w:pPr>
      <w:r w:rsidRPr="00D47594">
        <w:rPr>
          <w:color w:val="000000"/>
          <w:sz w:val="28"/>
          <w:szCs w:val="28"/>
          <w:lang w:val="en-IN" w:eastAsia="en-IN"/>
        </w:rPr>
        <w:t>Bookings and cancellation Module</w:t>
      </w:r>
    </w:p>
    <w:p w:rsidR="00830C2F" w:rsidRPr="00D47594" w:rsidRDefault="00830C2F" w:rsidP="00830C2F">
      <w:pPr>
        <w:pStyle w:val="ListParagraph"/>
        <w:numPr>
          <w:ilvl w:val="0"/>
          <w:numId w:val="3"/>
        </w:numPr>
        <w:shd w:val="clear" w:color="auto" w:fill="FFFFFF"/>
        <w:spacing w:before="100" w:beforeAutospacing="1" w:after="100" w:afterAutospacing="1"/>
        <w:jc w:val="both"/>
        <w:rPr>
          <w:color w:val="333333"/>
          <w:sz w:val="27"/>
          <w:szCs w:val="27"/>
          <w:lang w:val="en-IN" w:eastAsia="en-IN"/>
        </w:rPr>
      </w:pPr>
      <w:r w:rsidRPr="00D47594">
        <w:rPr>
          <w:color w:val="000000"/>
          <w:sz w:val="28"/>
          <w:szCs w:val="28"/>
          <w:lang w:val="en-IN" w:eastAsia="en-IN"/>
        </w:rPr>
        <w:t>Users Module</w:t>
      </w:r>
    </w:p>
    <w:p w:rsidR="00120E95" w:rsidRPr="00D47594" w:rsidRDefault="00120E95">
      <w:pPr>
        <w:spacing w:line="200" w:lineRule="exact"/>
      </w:pPr>
    </w:p>
    <w:p w:rsidR="00120E95" w:rsidRPr="00D47594" w:rsidRDefault="00120E95">
      <w:pPr>
        <w:spacing w:before="7" w:line="260" w:lineRule="exact"/>
        <w:rPr>
          <w:sz w:val="26"/>
          <w:szCs w:val="26"/>
        </w:rPr>
      </w:pPr>
    </w:p>
    <w:p w:rsidR="00120E95" w:rsidRPr="00D47594" w:rsidRDefault="001779DA" w:rsidP="00530ED3">
      <w:pPr>
        <w:spacing w:line="360" w:lineRule="auto"/>
        <w:rPr>
          <w:rFonts w:eastAsia="Tahoma"/>
          <w:sz w:val="28"/>
          <w:szCs w:val="28"/>
        </w:rPr>
      </w:pPr>
      <w:r w:rsidRPr="00D47594">
        <w:rPr>
          <w:rFonts w:eastAsia="Tahoma"/>
          <w:sz w:val="28"/>
          <w:szCs w:val="28"/>
        </w:rPr>
        <w:t>I have developed this Application in Java, JSP, Servlets and MySQL. It’s</w:t>
      </w:r>
    </w:p>
    <w:p w:rsidR="00530ED3" w:rsidRPr="00530ED3" w:rsidRDefault="001779DA" w:rsidP="00530ED3">
      <w:pPr>
        <w:spacing w:line="360" w:lineRule="auto"/>
        <w:rPr>
          <w:rFonts w:ascii="Tahoma" w:eastAsia="Tahoma" w:hAnsi="Tahoma" w:cs="Tahoma"/>
          <w:sz w:val="28"/>
          <w:szCs w:val="28"/>
        </w:rPr>
      </w:pPr>
      <w:proofErr w:type="gramStart"/>
      <w:r w:rsidRPr="00D47594">
        <w:rPr>
          <w:rFonts w:eastAsia="Tahoma"/>
          <w:sz w:val="28"/>
          <w:szCs w:val="28"/>
        </w:rPr>
        <w:t>a</w:t>
      </w:r>
      <w:proofErr w:type="gramEnd"/>
      <w:r w:rsidRPr="00D47594">
        <w:rPr>
          <w:rFonts w:eastAsia="Tahoma"/>
          <w:sz w:val="28"/>
          <w:szCs w:val="28"/>
        </w:rPr>
        <w:t xml:space="preserve"> web based pr</w:t>
      </w:r>
      <w:r w:rsidR="00830C2F" w:rsidRPr="00D47594">
        <w:rPr>
          <w:rFonts w:eastAsia="Tahoma"/>
          <w:sz w:val="28"/>
          <w:szCs w:val="28"/>
        </w:rPr>
        <w:t xml:space="preserve">ojects so I have used HTML, CSS </w:t>
      </w:r>
      <w:r w:rsidRPr="00D47594">
        <w:rPr>
          <w:rFonts w:eastAsia="Tahoma"/>
          <w:sz w:val="28"/>
          <w:szCs w:val="28"/>
        </w:rPr>
        <w:t>also.</w:t>
      </w:r>
      <w:r w:rsidR="00830C2F" w:rsidRPr="00D47594">
        <w:rPr>
          <w:rFonts w:eastAsia="Tahoma"/>
          <w:sz w:val="28"/>
          <w:szCs w:val="28"/>
        </w:rPr>
        <w:t xml:space="preserve"> This module deals with addition and deletion of routes, buses available, pick up points, dropping points, bus codes, passenger details and bus details. He has the complete control over the application. Only admin can perform these functionalities.</w:t>
      </w:r>
    </w:p>
    <w:p w:rsidR="00530ED3" w:rsidRPr="00530ED3" w:rsidRDefault="00530ED3" w:rsidP="00530ED3">
      <w:pPr>
        <w:spacing w:line="360" w:lineRule="auto"/>
        <w:jc w:val="both"/>
        <w:rPr>
          <w:rFonts w:ascii="Tahoma" w:eastAsia="Tahoma" w:hAnsi="Tahoma" w:cs="Tahoma"/>
          <w:sz w:val="28"/>
          <w:szCs w:val="28"/>
        </w:rPr>
      </w:pPr>
    </w:p>
    <w:p w:rsidR="00530ED3" w:rsidRDefault="00530ED3" w:rsidP="00530ED3">
      <w:pPr>
        <w:spacing w:line="360" w:lineRule="auto"/>
        <w:jc w:val="both"/>
        <w:rPr>
          <w:rFonts w:ascii="Tahoma" w:hAnsi="Tahoma" w:cs="Tahoma"/>
          <w:color w:val="000000"/>
          <w:sz w:val="28"/>
          <w:szCs w:val="28"/>
          <w:shd w:val="clear" w:color="auto" w:fill="FFFFFF"/>
        </w:rPr>
      </w:pPr>
    </w:p>
    <w:p w:rsidR="00530ED3" w:rsidRDefault="00530ED3" w:rsidP="00530ED3">
      <w:pPr>
        <w:spacing w:line="360" w:lineRule="auto"/>
        <w:jc w:val="both"/>
        <w:rPr>
          <w:rFonts w:ascii="Tahoma" w:hAnsi="Tahoma" w:cs="Tahoma"/>
          <w:color w:val="000000"/>
          <w:sz w:val="28"/>
          <w:szCs w:val="28"/>
          <w:shd w:val="clear" w:color="auto" w:fill="FFFFFF"/>
        </w:rPr>
      </w:pPr>
    </w:p>
    <w:p w:rsidR="00530ED3" w:rsidRDefault="00530ED3" w:rsidP="00530ED3">
      <w:pPr>
        <w:spacing w:line="360" w:lineRule="auto"/>
        <w:jc w:val="both"/>
        <w:rPr>
          <w:rFonts w:ascii="Tahoma" w:hAnsi="Tahoma" w:cs="Tahoma"/>
          <w:color w:val="000000"/>
          <w:sz w:val="28"/>
          <w:szCs w:val="28"/>
          <w:shd w:val="clear" w:color="auto" w:fill="FFFFFF"/>
        </w:rPr>
      </w:pPr>
    </w:p>
    <w:p w:rsidR="00D47594" w:rsidRDefault="00D47594" w:rsidP="00530ED3">
      <w:pPr>
        <w:spacing w:line="360" w:lineRule="auto"/>
        <w:jc w:val="both"/>
        <w:rPr>
          <w:b/>
          <w:sz w:val="52"/>
        </w:rPr>
      </w:pPr>
    </w:p>
    <w:p w:rsidR="00530ED3" w:rsidRDefault="001779DA" w:rsidP="00530ED3">
      <w:pPr>
        <w:spacing w:line="360" w:lineRule="auto"/>
        <w:jc w:val="both"/>
        <w:rPr>
          <w:b/>
          <w:sz w:val="52"/>
        </w:rPr>
      </w:pPr>
      <w:r w:rsidRPr="00F34764">
        <w:rPr>
          <w:b/>
          <w:sz w:val="52"/>
        </w:rPr>
        <w:lastRenderedPageBreak/>
        <w:t>Software Requirements:</w:t>
      </w:r>
    </w:p>
    <w:p w:rsidR="00FB4F83" w:rsidRDefault="00FB4F83" w:rsidP="00530ED3">
      <w:pPr>
        <w:spacing w:line="360" w:lineRule="auto"/>
        <w:jc w:val="both"/>
        <w:rPr>
          <w:b/>
          <w:sz w:val="52"/>
        </w:rPr>
      </w:pPr>
    </w:p>
    <w:p w:rsidR="00120E95" w:rsidRPr="00D47594" w:rsidRDefault="00530ED3" w:rsidP="00530ED3">
      <w:pPr>
        <w:rPr>
          <w:color w:val="000000"/>
          <w:sz w:val="28"/>
          <w:szCs w:val="28"/>
          <w:shd w:val="clear" w:color="auto" w:fill="FFFFFF"/>
        </w:rPr>
      </w:pPr>
      <w:r w:rsidRPr="00D47594">
        <w:rPr>
          <w:color w:val="000000"/>
          <w:sz w:val="28"/>
          <w:szCs w:val="28"/>
          <w:shd w:val="clear" w:color="auto" w:fill="FFFFFF"/>
        </w:rPr>
        <w:t xml:space="preserve">Front end:     </w:t>
      </w:r>
      <w:r w:rsidR="001779DA" w:rsidRPr="00D47594">
        <w:rPr>
          <w:color w:val="000000"/>
          <w:sz w:val="28"/>
          <w:szCs w:val="28"/>
          <w:shd w:val="clear" w:color="auto" w:fill="FFFFFF"/>
        </w:rPr>
        <w:t>Java/J2EE technologies (Servlet, JSP), HTML, CSS, JDBC.</w:t>
      </w:r>
    </w:p>
    <w:p w:rsidR="00530ED3" w:rsidRPr="00D47594" w:rsidRDefault="00530ED3" w:rsidP="00530ED3">
      <w:pPr>
        <w:rPr>
          <w:color w:val="000000"/>
          <w:sz w:val="28"/>
          <w:szCs w:val="28"/>
          <w:shd w:val="clear" w:color="auto" w:fill="FFFFFF"/>
        </w:rPr>
      </w:pPr>
    </w:p>
    <w:p w:rsidR="00530ED3" w:rsidRPr="00D47594" w:rsidRDefault="00530ED3" w:rsidP="00530ED3">
      <w:pPr>
        <w:rPr>
          <w:color w:val="000000"/>
          <w:sz w:val="28"/>
          <w:szCs w:val="28"/>
          <w:shd w:val="clear" w:color="auto" w:fill="FFFFFF"/>
        </w:rPr>
      </w:pPr>
      <w:r w:rsidRPr="00D47594">
        <w:rPr>
          <w:color w:val="000000"/>
          <w:sz w:val="28"/>
          <w:szCs w:val="28"/>
          <w:shd w:val="clear" w:color="auto" w:fill="FFFFFF"/>
        </w:rPr>
        <w:t xml:space="preserve">Back end:      </w:t>
      </w:r>
      <w:r w:rsidR="001779DA" w:rsidRPr="00D47594">
        <w:rPr>
          <w:color w:val="000000"/>
          <w:sz w:val="28"/>
          <w:szCs w:val="28"/>
          <w:shd w:val="clear" w:color="auto" w:fill="FFFFFF"/>
        </w:rPr>
        <w:t>MySQL.</w:t>
      </w:r>
    </w:p>
    <w:p w:rsidR="00530ED3" w:rsidRPr="00D47594" w:rsidRDefault="001779DA" w:rsidP="00530ED3">
      <w:pPr>
        <w:rPr>
          <w:color w:val="000000"/>
          <w:sz w:val="28"/>
          <w:szCs w:val="28"/>
          <w:shd w:val="clear" w:color="auto" w:fill="FFFFFF"/>
        </w:rPr>
      </w:pPr>
      <w:r w:rsidRPr="00D47594">
        <w:rPr>
          <w:color w:val="000000"/>
          <w:sz w:val="28"/>
          <w:szCs w:val="28"/>
          <w:shd w:val="clear" w:color="auto" w:fill="FFFFFF"/>
        </w:rPr>
        <w:t xml:space="preserve"> </w:t>
      </w:r>
    </w:p>
    <w:p w:rsidR="00120E95" w:rsidRPr="00D47594" w:rsidRDefault="001779DA" w:rsidP="00530ED3">
      <w:pPr>
        <w:rPr>
          <w:color w:val="000000"/>
          <w:sz w:val="28"/>
          <w:szCs w:val="28"/>
          <w:shd w:val="clear" w:color="auto" w:fill="FFFFFF"/>
        </w:rPr>
      </w:pPr>
      <w:r w:rsidRPr="00D47594">
        <w:rPr>
          <w:color w:val="000000"/>
          <w:sz w:val="28"/>
          <w:szCs w:val="28"/>
          <w:shd w:val="clear" w:color="auto" w:fill="FFFFFF"/>
        </w:rPr>
        <w:t>Middle</w:t>
      </w:r>
      <w:r w:rsidR="00530ED3" w:rsidRPr="00D47594">
        <w:rPr>
          <w:color w:val="000000"/>
          <w:sz w:val="28"/>
          <w:szCs w:val="28"/>
          <w:shd w:val="clear" w:color="auto" w:fill="FFFFFF"/>
        </w:rPr>
        <w:t xml:space="preserve">ware/Server:     Apache Tomcat </w:t>
      </w:r>
      <w:r w:rsidR="00125899" w:rsidRPr="00D47594">
        <w:rPr>
          <w:color w:val="000000"/>
          <w:sz w:val="28"/>
          <w:szCs w:val="28"/>
          <w:shd w:val="clear" w:color="auto" w:fill="FFFFFF"/>
        </w:rPr>
        <w:t>v</w:t>
      </w:r>
      <w:r w:rsidR="00530ED3" w:rsidRPr="00D47594">
        <w:rPr>
          <w:color w:val="000000"/>
          <w:sz w:val="28"/>
          <w:szCs w:val="28"/>
          <w:shd w:val="clear" w:color="auto" w:fill="FFFFFF"/>
        </w:rPr>
        <w:t xml:space="preserve"> </w:t>
      </w:r>
      <w:r w:rsidR="00125899" w:rsidRPr="00D47594">
        <w:rPr>
          <w:color w:val="000000"/>
          <w:sz w:val="28"/>
          <w:szCs w:val="28"/>
          <w:shd w:val="clear" w:color="auto" w:fill="FFFFFF"/>
        </w:rPr>
        <w:t>7</w:t>
      </w:r>
      <w:r w:rsidRPr="00D47594">
        <w:rPr>
          <w:color w:val="000000"/>
          <w:sz w:val="28"/>
          <w:szCs w:val="28"/>
          <w:shd w:val="clear" w:color="auto" w:fill="FFFFFF"/>
        </w:rPr>
        <w:t>.0</w:t>
      </w:r>
    </w:p>
    <w:p w:rsidR="00530ED3" w:rsidRPr="00D47594" w:rsidRDefault="00530ED3" w:rsidP="00530ED3">
      <w:pPr>
        <w:rPr>
          <w:color w:val="000000"/>
          <w:sz w:val="28"/>
          <w:szCs w:val="28"/>
          <w:shd w:val="clear" w:color="auto" w:fill="FFFFFF"/>
        </w:rPr>
      </w:pPr>
    </w:p>
    <w:p w:rsidR="00530ED3" w:rsidRPr="00D47594" w:rsidRDefault="00530ED3" w:rsidP="00530ED3">
      <w:pPr>
        <w:rPr>
          <w:color w:val="000000"/>
          <w:sz w:val="28"/>
          <w:szCs w:val="28"/>
          <w:shd w:val="clear" w:color="auto" w:fill="FFFFFF"/>
        </w:rPr>
      </w:pPr>
      <w:r w:rsidRPr="00D47594">
        <w:rPr>
          <w:color w:val="000000"/>
          <w:sz w:val="28"/>
          <w:szCs w:val="28"/>
          <w:shd w:val="clear" w:color="auto" w:fill="FFFFFF"/>
        </w:rPr>
        <w:t xml:space="preserve">IDE:              </w:t>
      </w:r>
      <w:r w:rsidR="001779DA" w:rsidRPr="00D47594">
        <w:rPr>
          <w:color w:val="000000"/>
          <w:sz w:val="28"/>
          <w:szCs w:val="28"/>
          <w:shd w:val="clear" w:color="auto" w:fill="FFFFFF"/>
        </w:rPr>
        <w:t>Eclipse IDE for Java EE Developers</w:t>
      </w:r>
    </w:p>
    <w:p w:rsidR="00530ED3" w:rsidRPr="00D47594" w:rsidRDefault="001779DA" w:rsidP="00530ED3">
      <w:pPr>
        <w:rPr>
          <w:color w:val="000000"/>
          <w:sz w:val="28"/>
          <w:szCs w:val="28"/>
          <w:shd w:val="clear" w:color="auto" w:fill="FFFFFF"/>
        </w:rPr>
      </w:pPr>
      <w:r w:rsidRPr="00D47594">
        <w:rPr>
          <w:color w:val="000000"/>
          <w:sz w:val="28"/>
          <w:szCs w:val="28"/>
          <w:shd w:val="clear" w:color="auto" w:fill="FFFFFF"/>
        </w:rPr>
        <w:t xml:space="preserve"> </w:t>
      </w:r>
    </w:p>
    <w:p w:rsidR="00530ED3" w:rsidRPr="00D47594" w:rsidRDefault="00530ED3" w:rsidP="00530ED3">
      <w:pPr>
        <w:rPr>
          <w:color w:val="000000"/>
          <w:sz w:val="28"/>
          <w:szCs w:val="28"/>
          <w:shd w:val="clear" w:color="auto" w:fill="FFFFFF"/>
        </w:rPr>
      </w:pPr>
      <w:r w:rsidRPr="00D47594">
        <w:rPr>
          <w:color w:val="000000"/>
          <w:sz w:val="28"/>
          <w:szCs w:val="28"/>
          <w:shd w:val="clear" w:color="auto" w:fill="FFFFFF"/>
        </w:rPr>
        <w:t xml:space="preserve">Browser:        </w:t>
      </w:r>
      <w:r w:rsidR="001779DA" w:rsidRPr="00D47594">
        <w:rPr>
          <w:color w:val="000000"/>
          <w:sz w:val="28"/>
          <w:szCs w:val="28"/>
          <w:shd w:val="clear" w:color="auto" w:fill="FFFFFF"/>
        </w:rPr>
        <w:t>Best result on Google Chrome</w:t>
      </w:r>
    </w:p>
    <w:p w:rsidR="00530ED3" w:rsidRPr="00D47594" w:rsidRDefault="00125899" w:rsidP="00530ED3">
      <w:pPr>
        <w:rPr>
          <w:color w:val="000000"/>
          <w:sz w:val="28"/>
          <w:szCs w:val="28"/>
          <w:shd w:val="clear" w:color="auto" w:fill="FFFFFF"/>
        </w:rPr>
      </w:pPr>
      <w:r w:rsidRPr="00D47594">
        <w:rPr>
          <w:color w:val="000000"/>
          <w:sz w:val="28"/>
          <w:szCs w:val="28"/>
          <w:shd w:val="clear" w:color="auto" w:fill="FFFFFF"/>
        </w:rPr>
        <w:t xml:space="preserve"> </w:t>
      </w:r>
    </w:p>
    <w:p w:rsidR="00530ED3" w:rsidRPr="00D47594" w:rsidRDefault="00125899" w:rsidP="00530ED3">
      <w:pPr>
        <w:rPr>
          <w:color w:val="000000"/>
          <w:sz w:val="28"/>
          <w:szCs w:val="28"/>
          <w:shd w:val="clear" w:color="auto" w:fill="FFFFFF"/>
        </w:rPr>
      </w:pPr>
      <w:r w:rsidRPr="00D47594">
        <w:rPr>
          <w:color w:val="000000"/>
          <w:sz w:val="28"/>
          <w:szCs w:val="28"/>
          <w:shd w:val="clear" w:color="auto" w:fill="FFFFFF"/>
        </w:rPr>
        <w:t xml:space="preserve">Operating System:     </w:t>
      </w:r>
      <w:r w:rsidR="00530ED3" w:rsidRPr="00D47594">
        <w:rPr>
          <w:color w:val="000000"/>
          <w:sz w:val="28"/>
          <w:szCs w:val="28"/>
          <w:shd w:val="clear" w:color="auto" w:fill="FFFFFF"/>
        </w:rPr>
        <w:t xml:space="preserve">  Window 7</w:t>
      </w:r>
    </w:p>
    <w:p w:rsidR="00530ED3" w:rsidRDefault="00530ED3" w:rsidP="00530ED3">
      <w:pPr>
        <w:rPr>
          <w:rFonts w:ascii="Tahoma" w:hAnsi="Tahoma" w:cs="Tahoma"/>
          <w:color w:val="000000"/>
          <w:sz w:val="28"/>
          <w:szCs w:val="28"/>
          <w:shd w:val="clear" w:color="auto" w:fill="FFFFFF"/>
        </w:rPr>
      </w:pPr>
    </w:p>
    <w:p w:rsidR="00530ED3" w:rsidRDefault="00530ED3" w:rsidP="00530ED3">
      <w:pPr>
        <w:rPr>
          <w:b/>
          <w:sz w:val="52"/>
        </w:rPr>
      </w:pPr>
    </w:p>
    <w:p w:rsidR="00530ED3" w:rsidRDefault="00530ED3" w:rsidP="00530ED3">
      <w:pPr>
        <w:rPr>
          <w:b/>
          <w:sz w:val="52"/>
        </w:rPr>
      </w:pPr>
    </w:p>
    <w:p w:rsidR="00530ED3" w:rsidRDefault="00530ED3" w:rsidP="00530ED3">
      <w:pPr>
        <w:rPr>
          <w:b/>
          <w:sz w:val="52"/>
        </w:rPr>
      </w:pPr>
    </w:p>
    <w:p w:rsidR="00530ED3" w:rsidRDefault="00530ED3" w:rsidP="00530ED3">
      <w:pPr>
        <w:rPr>
          <w:b/>
          <w:sz w:val="52"/>
        </w:rPr>
      </w:pPr>
    </w:p>
    <w:p w:rsidR="00530ED3" w:rsidRDefault="00530ED3" w:rsidP="00530ED3">
      <w:pPr>
        <w:rPr>
          <w:b/>
          <w:sz w:val="52"/>
        </w:rPr>
      </w:pPr>
    </w:p>
    <w:p w:rsidR="00530ED3" w:rsidRDefault="00530ED3" w:rsidP="00530ED3">
      <w:pPr>
        <w:rPr>
          <w:b/>
          <w:sz w:val="52"/>
        </w:rPr>
      </w:pPr>
    </w:p>
    <w:p w:rsidR="00530ED3" w:rsidRDefault="00530ED3" w:rsidP="00530ED3">
      <w:pPr>
        <w:rPr>
          <w:b/>
          <w:sz w:val="52"/>
        </w:rPr>
      </w:pPr>
    </w:p>
    <w:p w:rsidR="00530ED3" w:rsidRDefault="00530ED3" w:rsidP="00530ED3">
      <w:pPr>
        <w:rPr>
          <w:b/>
          <w:sz w:val="52"/>
        </w:rPr>
      </w:pPr>
    </w:p>
    <w:p w:rsidR="00530ED3" w:rsidRDefault="00530ED3" w:rsidP="00530ED3">
      <w:pPr>
        <w:rPr>
          <w:b/>
          <w:sz w:val="52"/>
        </w:rPr>
      </w:pPr>
    </w:p>
    <w:p w:rsidR="00530ED3" w:rsidRDefault="00530ED3" w:rsidP="00530ED3">
      <w:pPr>
        <w:rPr>
          <w:b/>
          <w:sz w:val="52"/>
        </w:rPr>
      </w:pPr>
    </w:p>
    <w:p w:rsidR="00530ED3" w:rsidRDefault="00530ED3" w:rsidP="00530ED3">
      <w:pPr>
        <w:rPr>
          <w:b/>
          <w:sz w:val="52"/>
        </w:rPr>
      </w:pPr>
    </w:p>
    <w:p w:rsidR="00D47594" w:rsidRDefault="00D47594" w:rsidP="00530ED3">
      <w:pPr>
        <w:rPr>
          <w:b/>
          <w:sz w:val="52"/>
        </w:rPr>
      </w:pPr>
    </w:p>
    <w:p w:rsidR="00530ED3" w:rsidRDefault="001779DA" w:rsidP="00530ED3">
      <w:pPr>
        <w:rPr>
          <w:rFonts w:ascii="Tahoma" w:hAnsi="Tahoma" w:cs="Tahoma"/>
          <w:color w:val="000000"/>
          <w:sz w:val="28"/>
          <w:szCs w:val="28"/>
          <w:shd w:val="clear" w:color="auto" w:fill="FFFFFF"/>
        </w:rPr>
      </w:pPr>
      <w:r w:rsidRPr="00530ED3">
        <w:rPr>
          <w:b/>
          <w:sz w:val="52"/>
        </w:rPr>
        <w:lastRenderedPageBreak/>
        <w:t>Data Dictionary:</w:t>
      </w:r>
    </w:p>
    <w:p w:rsidR="00530ED3" w:rsidRDefault="00530ED3" w:rsidP="00530ED3">
      <w:pPr>
        <w:rPr>
          <w:rFonts w:ascii="Tahoma" w:hAnsi="Tahoma" w:cs="Tahoma"/>
          <w:color w:val="000000"/>
          <w:sz w:val="28"/>
          <w:szCs w:val="28"/>
          <w:shd w:val="clear" w:color="auto" w:fill="FFFFFF"/>
        </w:rPr>
      </w:pPr>
    </w:p>
    <w:p w:rsidR="00120E95" w:rsidRPr="00530ED3" w:rsidRDefault="001779DA" w:rsidP="00530ED3">
      <w:pPr>
        <w:rPr>
          <w:b/>
          <w:color w:val="000000"/>
          <w:sz w:val="28"/>
          <w:szCs w:val="28"/>
          <w:shd w:val="clear" w:color="auto" w:fill="FFFFFF"/>
        </w:rPr>
      </w:pPr>
      <w:r w:rsidRPr="00530ED3">
        <w:rPr>
          <w:rFonts w:eastAsia="Tahoma"/>
          <w:b/>
          <w:position w:val="-1"/>
          <w:sz w:val="44"/>
          <w:szCs w:val="44"/>
        </w:rPr>
        <w:t xml:space="preserve">Table name: </w:t>
      </w:r>
      <w:r w:rsidR="00AB36D7" w:rsidRPr="00530ED3">
        <w:rPr>
          <w:rFonts w:eastAsia="Tahoma"/>
          <w:b/>
          <w:position w:val="-1"/>
          <w:sz w:val="44"/>
          <w:szCs w:val="44"/>
        </w:rPr>
        <w:t>users</w:t>
      </w:r>
    </w:p>
    <w:p w:rsidR="00120E95" w:rsidRDefault="00120E95">
      <w:pPr>
        <w:spacing w:line="200" w:lineRule="exact"/>
      </w:pPr>
    </w:p>
    <w:p w:rsidR="00D47594" w:rsidRDefault="00D47594" w:rsidP="00D47594">
      <w:pPr>
        <w:spacing w:line="360" w:lineRule="auto"/>
      </w:pPr>
    </w:p>
    <w:p w:rsidR="00530ED3" w:rsidRDefault="001779DA" w:rsidP="00D47594">
      <w:pPr>
        <w:spacing w:line="360" w:lineRule="auto"/>
        <w:rPr>
          <w:rFonts w:eastAsia="Tahoma"/>
          <w:sz w:val="28"/>
          <w:szCs w:val="28"/>
        </w:rPr>
      </w:pPr>
      <w:r w:rsidRPr="00530ED3">
        <w:rPr>
          <w:rFonts w:eastAsia="Tahoma"/>
          <w:sz w:val="28"/>
          <w:szCs w:val="28"/>
        </w:rPr>
        <w:t xml:space="preserve">CREATE TABLE </w:t>
      </w:r>
      <w:r w:rsidR="00AB36D7" w:rsidRPr="00530ED3">
        <w:rPr>
          <w:rFonts w:eastAsia="Tahoma"/>
          <w:sz w:val="28"/>
          <w:szCs w:val="28"/>
        </w:rPr>
        <w:t xml:space="preserve">users </w:t>
      </w:r>
      <w:proofErr w:type="gramStart"/>
      <w:r w:rsidRPr="00530ED3">
        <w:rPr>
          <w:rFonts w:eastAsia="Tahoma"/>
          <w:sz w:val="28"/>
          <w:szCs w:val="28"/>
        </w:rPr>
        <w:t>(</w:t>
      </w:r>
      <w:r w:rsidR="00530ED3">
        <w:rPr>
          <w:rFonts w:eastAsia="Tahoma"/>
          <w:sz w:val="28"/>
          <w:szCs w:val="28"/>
        </w:rPr>
        <w:t xml:space="preserve"> </w:t>
      </w:r>
      <w:proofErr w:type="spellStart"/>
      <w:r w:rsidR="00AB36D7" w:rsidRPr="00530ED3">
        <w:rPr>
          <w:rFonts w:eastAsia="Tahoma"/>
          <w:sz w:val="28"/>
          <w:szCs w:val="28"/>
        </w:rPr>
        <w:t>userid</w:t>
      </w:r>
      <w:proofErr w:type="spellEnd"/>
      <w:proofErr w:type="gramEnd"/>
      <w:r w:rsidR="00AB36D7" w:rsidRPr="00530ED3">
        <w:rPr>
          <w:rFonts w:eastAsia="Tahoma"/>
          <w:sz w:val="28"/>
          <w:szCs w:val="28"/>
        </w:rPr>
        <w:t xml:space="preserve"> </w:t>
      </w:r>
      <w:proofErr w:type="spellStart"/>
      <w:r w:rsidR="00AB36D7" w:rsidRPr="00530ED3">
        <w:rPr>
          <w:rFonts w:eastAsia="Tahoma"/>
          <w:sz w:val="28"/>
          <w:szCs w:val="28"/>
        </w:rPr>
        <w:t>varchar</w:t>
      </w:r>
      <w:proofErr w:type="spellEnd"/>
      <w:r w:rsidR="00AB36D7" w:rsidRPr="00530ED3">
        <w:rPr>
          <w:rFonts w:eastAsia="Tahoma"/>
          <w:sz w:val="28"/>
          <w:szCs w:val="28"/>
        </w:rPr>
        <w:t>(20),</w:t>
      </w:r>
    </w:p>
    <w:p w:rsidR="00530ED3" w:rsidRDefault="00AB36D7" w:rsidP="00530ED3">
      <w:pPr>
        <w:spacing w:line="360" w:lineRule="auto"/>
        <w:ind w:left="2981"/>
        <w:rPr>
          <w:rFonts w:eastAsia="Tahoma"/>
          <w:sz w:val="28"/>
          <w:szCs w:val="28"/>
        </w:rPr>
      </w:pPr>
      <w:proofErr w:type="gramStart"/>
      <w:r w:rsidRPr="00530ED3">
        <w:rPr>
          <w:rFonts w:eastAsia="Tahoma"/>
          <w:sz w:val="28"/>
          <w:szCs w:val="28"/>
        </w:rPr>
        <w:t>password</w:t>
      </w:r>
      <w:proofErr w:type="gramEnd"/>
      <w:r w:rsidRPr="00530ED3">
        <w:rPr>
          <w:rFonts w:eastAsia="Tahoma"/>
          <w:sz w:val="28"/>
          <w:szCs w:val="28"/>
        </w:rPr>
        <w:t xml:space="preserve"> </w:t>
      </w:r>
      <w:proofErr w:type="spellStart"/>
      <w:r w:rsidRPr="00530ED3">
        <w:rPr>
          <w:rFonts w:eastAsia="Tahoma"/>
          <w:sz w:val="28"/>
          <w:szCs w:val="28"/>
        </w:rPr>
        <w:t>varchar</w:t>
      </w:r>
      <w:proofErr w:type="spellEnd"/>
      <w:r w:rsidRPr="00530ED3">
        <w:rPr>
          <w:rFonts w:eastAsia="Tahoma"/>
          <w:sz w:val="28"/>
          <w:szCs w:val="28"/>
        </w:rPr>
        <w:t>(20),</w:t>
      </w:r>
    </w:p>
    <w:p w:rsidR="00530ED3" w:rsidRDefault="00AB36D7" w:rsidP="00530ED3">
      <w:pPr>
        <w:spacing w:line="360" w:lineRule="auto"/>
        <w:ind w:left="2981"/>
        <w:rPr>
          <w:rFonts w:eastAsia="Tahoma"/>
          <w:sz w:val="28"/>
          <w:szCs w:val="28"/>
        </w:rPr>
      </w:pPr>
      <w:proofErr w:type="spellStart"/>
      <w:proofErr w:type="gramStart"/>
      <w:r w:rsidRPr="00530ED3">
        <w:rPr>
          <w:rFonts w:eastAsia="Tahoma"/>
          <w:sz w:val="28"/>
          <w:szCs w:val="28"/>
        </w:rPr>
        <w:t>fname</w:t>
      </w:r>
      <w:proofErr w:type="spellEnd"/>
      <w:proofErr w:type="gramEnd"/>
      <w:r w:rsidRPr="00530ED3">
        <w:rPr>
          <w:rFonts w:eastAsia="Tahoma"/>
          <w:sz w:val="28"/>
          <w:szCs w:val="28"/>
        </w:rPr>
        <w:t xml:space="preserve"> </w:t>
      </w:r>
      <w:proofErr w:type="spellStart"/>
      <w:r w:rsidRPr="00530ED3">
        <w:rPr>
          <w:rFonts w:eastAsia="Tahoma"/>
          <w:sz w:val="28"/>
          <w:szCs w:val="28"/>
        </w:rPr>
        <w:t>varchar</w:t>
      </w:r>
      <w:proofErr w:type="spellEnd"/>
      <w:r w:rsidRPr="00530ED3">
        <w:rPr>
          <w:rFonts w:eastAsia="Tahoma"/>
          <w:sz w:val="28"/>
          <w:szCs w:val="28"/>
        </w:rPr>
        <w:t>(20),</w:t>
      </w:r>
    </w:p>
    <w:p w:rsidR="00530ED3" w:rsidRDefault="00AB36D7" w:rsidP="00530ED3">
      <w:pPr>
        <w:spacing w:line="360" w:lineRule="auto"/>
        <w:ind w:left="2981"/>
        <w:rPr>
          <w:rFonts w:eastAsia="Tahoma"/>
          <w:sz w:val="28"/>
          <w:szCs w:val="28"/>
        </w:rPr>
      </w:pPr>
      <w:proofErr w:type="spellStart"/>
      <w:proofErr w:type="gramStart"/>
      <w:r w:rsidRPr="00530ED3">
        <w:rPr>
          <w:rFonts w:eastAsia="Tahoma"/>
          <w:sz w:val="28"/>
          <w:szCs w:val="28"/>
        </w:rPr>
        <w:t>lname</w:t>
      </w:r>
      <w:proofErr w:type="spellEnd"/>
      <w:proofErr w:type="gramEnd"/>
      <w:r w:rsidRPr="00530ED3">
        <w:rPr>
          <w:rFonts w:eastAsia="Tahoma"/>
          <w:sz w:val="28"/>
          <w:szCs w:val="28"/>
        </w:rPr>
        <w:t xml:space="preserve"> </w:t>
      </w:r>
      <w:proofErr w:type="spellStart"/>
      <w:r w:rsidRPr="00530ED3">
        <w:rPr>
          <w:rFonts w:eastAsia="Tahoma"/>
          <w:sz w:val="28"/>
          <w:szCs w:val="28"/>
        </w:rPr>
        <w:t>varchar</w:t>
      </w:r>
      <w:proofErr w:type="spellEnd"/>
      <w:r w:rsidRPr="00530ED3">
        <w:rPr>
          <w:rFonts w:eastAsia="Tahoma"/>
          <w:sz w:val="28"/>
          <w:szCs w:val="28"/>
        </w:rPr>
        <w:t>(20),</w:t>
      </w:r>
    </w:p>
    <w:p w:rsidR="00530ED3" w:rsidRDefault="00BC429E" w:rsidP="00530ED3">
      <w:pPr>
        <w:spacing w:line="360" w:lineRule="auto"/>
        <w:ind w:left="2981"/>
        <w:rPr>
          <w:rFonts w:eastAsia="Tahoma"/>
          <w:sz w:val="28"/>
          <w:szCs w:val="28"/>
        </w:rPr>
      </w:pPr>
      <w:proofErr w:type="gramStart"/>
      <w:r w:rsidRPr="00530ED3">
        <w:rPr>
          <w:rFonts w:eastAsia="Tahoma"/>
          <w:sz w:val="28"/>
          <w:szCs w:val="28"/>
        </w:rPr>
        <w:t>email</w:t>
      </w:r>
      <w:proofErr w:type="gramEnd"/>
      <w:r w:rsidRPr="00530ED3">
        <w:rPr>
          <w:rFonts w:eastAsia="Tahoma"/>
          <w:sz w:val="28"/>
          <w:szCs w:val="28"/>
        </w:rPr>
        <w:t xml:space="preserve"> </w:t>
      </w:r>
      <w:proofErr w:type="spellStart"/>
      <w:r w:rsidRPr="00530ED3">
        <w:rPr>
          <w:rFonts w:eastAsia="Tahoma"/>
          <w:sz w:val="28"/>
          <w:szCs w:val="28"/>
        </w:rPr>
        <w:t>varchar</w:t>
      </w:r>
      <w:proofErr w:type="spellEnd"/>
      <w:r w:rsidRPr="00530ED3">
        <w:rPr>
          <w:rFonts w:eastAsia="Tahoma"/>
          <w:sz w:val="28"/>
          <w:szCs w:val="28"/>
        </w:rPr>
        <w:t>(20));</w:t>
      </w:r>
    </w:p>
    <w:p w:rsidR="00D47594" w:rsidRDefault="00D47594" w:rsidP="00D47594">
      <w:pPr>
        <w:spacing w:line="360" w:lineRule="auto"/>
        <w:rPr>
          <w:rFonts w:eastAsia="Tahoma"/>
          <w:sz w:val="28"/>
          <w:szCs w:val="28"/>
        </w:rPr>
      </w:pPr>
    </w:p>
    <w:p w:rsidR="00D47594" w:rsidRDefault="00D47594" w:rsidP="00D47594">
      <w:pPr>
        <w:spacing w:line="360" w:lineRule="auto"/>
        <w:rPr>
          <w:rFonts w:eastAsia="Tahoma"/>
          <w:sz w:val="28"/>
          <w:szCs w:val="28"/>
        </w:rPr>
      </w:pPr>
      <w:r>
        <w:rPr>
          <w:rFonts w:eastAsia="Tahoma"/>
          <w:sz w:val="28"/>
          <w:szCs w:val="28"/>
        </w:rPr>
        <w:t>SQL QUERY:</w:t>
      </w:r>
    </w:p>
    <w:p w:rsidR="00BC429E" w:rsidRDefault="00BC429E" w:rsidP="00D47594">
      <w:pPr>
        <w:spacing w:line="360" w:lineRule="auto"/>
        <w:ind w:left="1440"/>
        <w:rPr>
          <w:rFonts w:eastAsia="Tahoma"/>
          <w:sz w:val="28"/>
          <w:szCs w:val="28"/>
        </w:rPr>
      </w:pPr>
      <w:r w:rsidRPr="00530ED3">
        <w:rPr>
          <w:rFonts w:eastAsia="Tahoma"/>
          <w:sz w:val="28"/>
          <w:szCs w:val="28"/>
        </w:rPr>
        <w:t>SELECT * FROM</w:t>
      </w:r>
      <w:r w:rsidR="00D47594">
        <w:rPr>
          <w:rFonts w:eastAsia="Tahoma"/>
          <w:sz w:val="28"/>
          <w:szCs w:val="28"/>
        </w:rPr>
        <w:t xml:space="preserve"> user</w:t>
      </w:r>
    </w:p>
    <w:p w:rsidR="00D47594" w:rsidRDefault="00D47594" w:rsidP="00D47594">
      <w:pPr>
        <w:spacing w:line="360" w:lineRule="auto"/>
        <w:rPr>
          <w:rFonts w:eastAsia="Tahoma"/>
          <w:sz w:val="28"/>
          <w:szCs w:val="28"/>
        </w:rPr>
      </w:pPr>
    </w:p>
    <w:p w:rsidR="00D47594" w:rsidRDefault="00AB36D7" w:rsidP="00D47594">
      <w:pPr>
        <w:rPr>
          <w:rFonts w:eastAsia="Tahoma"/>
          <w:b/>
          <w:position w:val="-1"/>
          <w:sz w:val="44"/>
          <w:szCs w:val="44"/>
        </w:rPr>
      </w:pPr>
      <w:r w:rsidRPr="00D47594">
        <w:rPr>
          <w:rFonts w:eastAsia="Tahoma"/>
          <w:b/>
          <w:position w:val="-1"/>
          <w:sz w:val="44"/>
          <w:szCs w:val="44"/>
        </w:rPr>
        <w:t>Table</w:t>
      </w:r>
      <w:r w:rsidR="00CE4007">
        <w:rPr>
          <w:rFonts w:eastAsia="Tahoma"/>
          <w:b/>
          <w:position w:val="-1"/>
          <w:sz w:val="44"/>
          <w:szCs w:val="44"/>
        </w:rPr>
        <w:t xml:space="preserve"> name</w:t>
      </w:r>
      <w:r w:rsidRPr="00D47594">
        <w:rPr>
          <w:rFonts w:eastAsia="Tahoma"/>
          <w:b/>
          <w:position w:val="-1"/>
          <w:sz w:val="44"/>
          <w:szCs w:val="44"/>
        </w:rPr>
        <w:t>: details</w:t>
      </w:r>
    </w:p>
    <w:p w:rsidR="00D47594" w:rsidRDefault="00D47594" w:rsidP="00D47594">
      <w:pPr>
        <w:rPr>
          <w:rFonts w:eastAsia="Tahoma"/>
          <w:b/>
          <w:position w:val="-1"/>
          <w:sz w:val="44"/>
          <w:szCs w:val="44"/>
        </w:rPr>
      </w:pPr>
    </w:p>
    <w:p w:rsidR="00D47594" w:rsidRDefault="00BC429E" w:rsidP="00D47594">
      <w:pPr>
        <w:spacing w:line="360" w:lineRule="auto"/>
        <w:rPr>
          <w:rFonts w:eastAsia="Tahoma"/>
          <w:b/>
          <w:position w:val="-1"/>
          <w:sz w:val="44"/>
          <w:szCs w:val="44"/>
        </w:rPr>
      </w:pPr>
      <w:r w:rsidRPr="00D47594">
        <w:rPr>
          <w:rFonts w:eastAsia="Tahoma"/>
          <w:sz w:val="28"/>
          <w:szCs w:val="28"/>
        </w:rPr>
        <w:t>CREATE TABLE detail</w:t>
      </w:r>
      <w:r w:rsidR="00D47594">
        <w:rPr>
          <w:rFonts w:eastAsia="Tahoma"/>
          <w:sz w:val="28"/>
          <w:szCs w:val="28"/>
        </w:rPr>
        <w:t>s</w:t>
      </w:r>
      <w:r w:rsidRPr="00D47594">
        <w:rPr>
          <w:rFonts w:eastAsia="Tahoma"/>
          <w:sz w:val="28"/>
          <w:szCs w:val="28"/>
        </w:rPr>
        <w:t xml:space="preserve"> </w:t>
      </w:r>
      <w:proofErr w:type="gramStart"/>
      <w:r w:rsidRPr="00D47594">
        <w:rPr>
          <w:rFonts w:eastAsia="Tahoma"/>
          <w:sz w:val="28"/>
          <w:szCs w:val="28"/>
        </w:rPr>
        <w:t>(</w:t>
      </w:r>
      <w:r w:rsidR="00D47594">
        <w:rPr>
          <w:rFonts w:eastAsia="Tahoma"/>
          <w:sz w:val="28"/>
          <w:szCs w:val="28"/>
        </w:rPr>
        <w:t xml:space="preserve"> </w:t>
      </w:r>
      <w:proofErr w:type="spellStart"/>
      <w:r w:rsidRPr="00D47594">
        <w:rPr>
          <w:rFonts w:eastAsia="Tahoma"/>
          <w:sz w:val="28"/>
          <w:szCs w:val="28"/>
        </w:rPr>
        <w:t>userid</w:t>
      </w:r>
      <w:proofErr w:type="spellEnd"/>
      <w:proofErr w:type="gramEnd"/>
      <w:r w:rsidRPr="00D47594">
        <w:rPr>
          <w:rFonts w:eastAsia="Tahoma"/>
          <w:sz w:val="28"/>
          <w:szCs w:val="28"/>
        </w:rPr>
        <w:t xml:space="preserve"> </w:t>
      </w:r>
      <w:proofErr w:type="spellStart"/>
      <w:r w:rsidRPr="00D47594">
        <w:rPr>
          <w:rFonts w:eastAsia="Tahoma"/>
          <w:sz w:val="28"/>
          <w:szCs w:val="28"/>
        </w:rPr>
        <w:t>varchar</w:t>
      </w:r>
      <w:proofErr w:type="spellEnd"/>
      <w:r w:rsidRPr="00D47594">
        <w:rPr>
          <w:rFonts w:eastAsia="Tahoma"/>
          <w:sz w:val="28"/>
          <w:szCs w:val="28"/>
        </w:rPr>
        <w:t>(20),</w:t>
      </w:r>
    </w:p>
    <w:p w:rsidR="00D47594" w:rsidRDefault="00BC429E" w:rsidP="00D47594">
      <w:pPr>
        <w:spacing w:line="360" w:lineRule="auto"/>
        <w:ind w:left="2880"/>
        <w:rPr>
          <w:rFonts w:eastAsia="Tahoma"/>
          <w:b/>
          <w:position w:val="-1"/>
          <w:sz w:val="44"/>
          <w:szCs w:val="44"/>
        </w:rPr>
      </w:pPr>
      <w:proofErr w:type="spellStart"/>
      <w:proofErr w:type="gramStart"/>
      <w:r w:rsidRPr="00D47594">
        <w:rPr>
          <w:rFonts w:eastAsia="Tahoma"/>
          <w:sz w:val="28"/>
          <w:szCs w:val="28"/>
        </w:rPr>
        <w:t>pwd</w:t>
      </w:r>
      <w:proofErr w:type="spellEnd"/>
      <w:proofErr w:type="gramEnd"/>
      <w:r w:rsidRPr="00D47594">
        <w:rPr>
          <w:rFonts w:eastAsia="Tahoma"/>
          <w:sz w:val="28"/>
          <w:szCs w:val="28"/>
        </w:rPr>
        <w:t xml:space="preserve"> </w:t>
      </w:r>
      <w:proofErr w:type="spellStart"/>
      <w:r w:rsidRPr="00D47594">
        <w:rPr>
          <w:rFonts w:eastAsia="Tahoma"/>
          <w:sz w:val="28"/>
          <w:szCs w:val="28"/>
        </w:rPr>
        <w:t>varchar</w:t>
      </w:r>
      <w:proofErr w:type="spellEnd"/>
      <w:r w:rsidRPr="00D47594">
        <w:rPr>
          <w:rFonts w:eastAsia="Tahoma"/>
          <w:sz w:val="28"/>
          <w:szCs w:val="28"/>
        </w:rPr>
        <w:t>(20),</w:t>
      </w:r>
    </w:p>
    <w:p w:rsidR="00D47594" w:rsidRDefault="00BC429E" w:rsidP="00D47594">
      <w:pPr>
        <w:spacing w:line="360" w:lineRule="auto"/>
        <w:ind w:left="2880"/>
        <w:rPr>
          <w:rFonts w:eastAsia="Tahoma"/>
          <w:b/>
          <w:position w:val="-1"/>
          <w:sz w:val="44"/>
          <w:szCs w:val="44"/>
        </w:rPr>
      </w:pPr>
      <w:proofErr w:type="spellStart"/>
      <w:proofErr w:type="gramStart"/>
      <w:r w:rsidRPr="00D47594">
        <w:rPr>
          <w:rFonts w:eastAsia="Tahoma"/>
          <w:sz w:val="28"/>
          <w:szCs w:val="28"/>
        </w:rPr>
        <w:t>fname</w:t>
      </w:r>
      <w:proofErr w:type="spellEnd"/>
      <w:proofErr w:type="gramEnd"/>
      <w:r w:rsidRPr="00D47594">
        <w:rPr>
          <w:rFonts w:eastAsia="Tahoma"/>
          <w:sz w:val="28"/>
          <w:szCs w:val="28"/>
        </w:rPr>
        <w:t xml:space="preserve"> </w:t>
      </w:r>
      <w:proofErr w:type="spellStart"/>
      <w:r w:rsidRPr="00D47594">
        <w:rPr>
          <w:rFonts w:eastAsia="Tahoma"/>
          <w:sz w:val="28"/>
          <w:szCs w:val="28"/>
        </w:rPr>
        <w:t>varchar</w:t>
      </w:r>
      <w:proofErr w:type="spellEnd"/>
      <w:r w:rsidRPr="00D47594">
        <w:rPr>
          <w:rFonts w:eastAsia="Tahoma"/>
          <w:sz w:val="28"/>
          <w:szCs w:val="28"/>
        </w:rPr>
        <w:t>(20));</w:t>
      </w:r>
    </w:p>
    <w:p w:rsidR="00D47594" w:rsidRDefault="00D47594" w:rsidP="00D47594">
      <w:pPr>
        <w:spacing w:line="360" w:lineRule="auto"/>
        <w:rPr>
          <w:rFonts w:eastAsia="Tahoma"/>
          <w:b/>
          <w:position w:val="-1"/>
          <w:sz w:val="44"/>
          <w:szCs w:val="44"/>
        </w:rPr>
      </w:pPr>
    </w:p>
    <w:p w:rsidR="00D47594" w:rsidRDefault="00D47594" w:rsidP="00D47594">
      <w:pPr>
        <w:spacing w:line="360" w:lineRule="auto"/>
        <w:rPr>
          <w:rFonts w:eastAsia="Tahoma"/>
          <w:sz w:val="28"/>
          <w:szCs w:val="28"/>
        </w:rPr>
      </w:pPr>
      <w:r>
        <w:rPr>
          <w:rFonts w:eastAsia="Tahoma"/>
          <w:sz w:val="28"/>
          <w:szCs w:val="28"/>
        </w:rPr>
        <w:t>SQL QUERY:</w:t>
      </w:r>
    </w:p>
    <w:p w:rsidR="00BC429E" w:rsidRPr="00D47594" w:rsidRDefault="00BC429E" w:rsidP="00D47594">
      <w:pPr>
        <w:spacing w:line="360" w:lineRule="auto"/>
        <w:ind w:left="720" w:firstLine="720"/>
        <w:rPr>
          <w:rFonts w:eastAsia="Tahoma"/>
          <w:sz w:val="28"/>
          <w:szCs w:val="28"/>
        </w:rPr>
      </w:pPr>
      <w:r w:rsidRPr="00D47594">
        <w:rPr>
          <w:rFonts w:eastAsia="Tahoma"/>
          <w:sz w:val="28"/>
          <w:szCs w:val="28"/>
        </w:rPr>
        <w:t>SELECT * FROM use</w:t>
      </w:r>
      <w:r w:rsidR="00D47594">
        <w:rPr>
          <w:rFonts w:eastAsia="Tahoma"/>
          <w:sz w:val="28"/>
          <w:szCs w:val="28"/>
        </w:rPr>
        <w:t>r</w:t>
      </w:r>
    </w:p>
    <w:p w:rsidR="00BC429E" w:rsidRDefault="00BC429E" w:rsidP="00BC429E">
      <w:pPr>
        <w:rPr>
          <w:rFonts w:ascii="Tahoma" w:eastAsia="Tahoma" w:hAnsi="Tahoma" w:cs="Tahoma"/>
          <w:sz w:val="28"/>
          <w:szCs w:val="28"/>
        </w:rPr>
      </w:pPr>
    </w:p>
    <w:p w:rsidR="00D47594" w:rsidRDefault="00D47594" w:rsidP="00BC429E">
      <w:pPr>
        <w:rPr>
          <w:rFonts w:ascii="Tahoma" w:eastAsia="Tahoma" w:hAnsi="Tahoma" w:cs="Tahoma"/>
          <w:sz w:val="52"/>
          <w:szCs w:val="52"/>
        </w:rPr>
      </w:pPr>
    </w:p>
    <w:p w:rsidR="00D47594" w:rsidRDefault="00D47594" w:rsidP="00BC429E">
      <w:pPr>
        <w:rPr>
          <w:rFonts w:ascii="Tahoma" w:eastAsia="Tahoma" w:hAnsi="Tahoma" w:cs="Tahoma"/>
          <w:sz w:val="52"/>
          <w:szCs w:val="52"/>
        </w:rPr>
      </w:pPr>
    </w:p>
    <w:p w:rsidR="00D47594" w:rsidRDefault="00D47594" w:rsidP="00BC429E">
      <w:pPr>
        <w:rPr>
          <w:rFonts w:ascii="Tahoma" w:eastAsia="Tahoma" w:hAnsi="Tahoma" w:cs="Tahoma"/>
          <w:sz w:val="52"/>
          <w:szCs w:val="52"/>
        </w:rPr>
      </w:pPr>
    </w:p>
    <w:p w:rsidR="00E044BE" w:rsidRDefault="00E044BE" w:rsidP="00E044BE">
      <w:pPr>
        <w:rPr>
          <w:b/>
          <w:sz w:val="52"/>
        </w:rPr>
      </w:pPr>
      <w:r>
        <w:rPr>
          <w:b/>
          <w:sz w:val="52"/>
        </w:rPr>
        <w:lastRenderedPageBreak/>
        <w:t>Screen</w:t>
      </w:r>
      <w:r w:rsidR="00FB4F83">
        <w:rPr>
          <w:b/>
          <w:sz w:val="52"/>
        </w:rPr>
        <w:t>shot</w:t>
      </w:r>
      <w:r>
        <w:rPr>
          <w:b/>
          <w:sz w:val="52"/>
        </w:rPr>
        <w:t>:</w:t>
      </w:r>
    </w:p>
    <w:p w:rsidR="00E044BE" w:rsidRDefault="00E044BE" w:rsidP="00E044BE">
      <w:pPr>
        <w:rPr>
          <w:b/>
          <w:sz w:val="52"/>
        </w:rPr>
      </w:pPr>
    </w:p>
    <w:p w:rsidR="00E044BE" w:rsidRDefault="00E044BE" w:rsidP="00E044BE">
      <w:pPr>
        <w:pStyle w:val="ListParagraph"/>
        <w:numPr>
          <w:ilvl w:val="0"/>
          <w:numId w:val="4"/>
        </w:numPr>
        <w:rPr>
          <w:b/>
          <w:sz w:val="36"/>
        </w:rPr>
      </w:pPr>
      <w:r w:rsidRPr="00E044BE">
        <w:rPr>
          <w:b/>
          <w:sz w:val="36"/>
        </w:rPr>
        <w:t>WELCOME:-</w:t>
      </w:r>
    </w:p>
    <w:p w:rsidR="00585F0B" w:rsidRDefault="00585F0B" w:rsidP="00E044BE">
      <w:pPr>
        <w:ind w:left="360"/>
        <w:rPr>
          <w:b/>
          <w:sz w:val="36"/>
        </w:rPr>
      </w:pPr>
    </w:p>
    <w:p w:rsidR="00E044BE" w:rsidRPr="00E044BE" w:rsidRDefault="00E558DF" w:rsidP="00E044BE">
      <w:pPr>
        <w:ind w:left="360"/>
        <w:rPr>
          <w:b/>
          <w:sz w:val="36"/>
        </w:rPr>
      </w:pPr>
      <w:r>
        <w:rPr>
          <w:noProof/>
        </w:rPr>
        <w:pict>
          <v:shape id="_x0000_s1539" type="#_x0000_t75" style="position:absolute;left:0;text-align:left;margin-left:1.75pt;margin-top:20.7pt;width:477.75pt;height:272.25pt;z-index:251663360;mso-position-horizontal-relative:text;mso-position-vertical-relative:text;mso-width-relative:page;mso-height-relative:page" stroked="t" strokecolor="black [3213]">
            <v:imagedata r:id="rId11" o:title="welcome-1"/>
            <w10:wrap type="square"/>
          </v:shape>
        </w:pict>
      </w:r>
    </w:p>
    <w:p w:rsidR="00E044BE" w:rsidRDefault="00E044BE" w:rsidP="00E044BE">
      <w:pPr>
        <w:jc w:val="center"/>
        <w:rPr>
          <w:b/>
          <w:sz w:val="52"/>
        </w:rPr>
      </w:pPr>
    </w:p>
    <w:p w:rsidR="00E044BE" w:rsidRDefault="00E044BE" w:rsidP="00E044BE">
      <w:pPr>
        <w:rPr>
          <w:b/>
          <w:sz w:val="52"/>
        </w:rPr>
      </w:pPr>
    </w:p>
    <w:p w:rsidR="00E044BE" w:rsidRDefault="00E044BE" w:rsidP="00E044BE">
      <w:pPr>
        <w:rPr>
          <w:b/>
          <w:sz w:val="52"/>
        </w:rPr>
      </w:pPr>
    </w:p>
    <w:p w:rsidR="00E044BE" w:rsidRDefault="00E044BE" w:rsidP="00E044BE">
      <w:pPr>
        <w:rPr>
          <w:b/>
          <w:sz w:val="52"/>
        </w:rPr>
      </w:pPr>
    </w:p>
    <w:p w:rsidR="006E653F" w:rsidRDefault="006E653F" w:rsidP="00E044BE">
      <w:pPr>
        <w:rPr>
          <w:b/>
          <w:sz w:val="52"/>
        </w:rPr>
      </w:pPr>
    </w:p>
    <w:p w:rsidR="006E653F" w:rsidRDefault="006E653F" w:rsidP="00E044BE">
      <w:pPr>
        <w:rPr>
          <w:b/>
          <w:sz w:val="52"/>
        </w:rPr>
      </w:pPr>
    </w:p>
    <w:p w:rsidR="006E653F" w:rsidRDefault="006E653F" w:rsidP="00E044BE">
      <w:pPr>
        <w:rPr>
          <w:b/>
          <w:sz w:val="52"/>
        </w:rPr>
      </w:pPr>
    </w:p>
    <w:p w:rsidR="006E653F" w:rsidRDefault="006E653F" w:rsidP="006E653F"/>
    <w:p w:rsidR="0006392E" w:rsidRPr="0006392E" w:rsidRDefault="00E044BE" w:rsidP="0006392E">
      <w:pPr>
        <w:pStyle w:val="ListParagraph"/>
        <w:numPr>
          <w:ilvl w:val="0"/>
          <w:numId w:val="4"/>
        </w:numPr>
        <w:rPr>
          <w:b/>
          <w:sz w:val="36"/>
        </w:rPr>
      </w:pPr>
      <w:r w:rsidRPr="00E044BE">
        <w:rPr>
          <w:b/>
          <w:sz w:val="36"/>
        </w:rPr>
        <w:lastRenderedPageBreak/>
        <w:t>REGISTRATION</w:t>
      </w:r>
      <w:r>
        <w:rPr>
          <w:b/>
          <w:sz w:val="36"/>
        </w:rPr>
        <w:t>:-</w:t>
      </w:r>
    </w:p>
    <w:p w:rsidR="006E653F" w:rsidRDefault="00E558DF" w:rsidP="006E653F">
      <w:pPr>
        <w:rPr>
          <w:b/>
          <w:sz w:val="36"/>
        </w:rPr>
      </w:pPr>
      <w:r>
        <w:rPr>
          <w:noProof/>
        </w:rPr>
        <w:pict>
          <v:shape id="_x0000_s1538" type="#_x0000_t75" style="position:absolute;margin-left:29pt;margin-top:18pt;width:444pt;height:255.8pt;z-index:251661312;mso-position-horizontal-relative:text;mso-position-vertical-relative:text;mso-width-relative:page;mso-height-relative:page" stroked="t" strokecolor="black [3213]">
            <v:imagedata r:id="rId12" o:title="registration-2"/>
            <w10:wrap type="square"/>
          </v:shape>
        </w:pict>
      </w: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585F0B" w:rsidRDefault="00585F0B"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Pr="006E653F" w:rsidRDefault="006E653F" w:rsidP="006E653F">
      <w:pPr>
        <w:rPr>
          <w:b/>
          <w:sz w:val="36"/>
        </w:rPr>
      </w:pPr>
    </w:p>
    <w:p w:rsidR="00E044BE" w:rsidRDefault="00E044BE" w:rsidP="00E044BE">
      <w:pPr>
        <w:pStyle w:val="ListParagraph"/>
        <w:numPr>
          <w:ilvl w:val="0"/>
          <w:numId w:val="4"/>
        </w:numPr>
        <w:rPr>
          <w:b/>
          <w:sz w:val="36"/>
        </w:rPr>
      </w:pPr>
      <w:r>
        <w:rPr>
          <w:b/>
          <w:sz w:val="36"/>
        </w:rPr>
        <w:t>LOGIN:-</w:t>
      </w:r>
    </w:p>
    <w:p w:rsidR="006E653F" w:rsidRDefault="006E653F" w:rsidP="006E653F">
      <w:pPr>
        <w:rPr>
          <w:b/>
          <w:sz w:val="36"/>
        </w:rPr>
      </w:pPr>
    </w:p>
    <w:p w:rsidR="006E653F" w:rsidRDefault="00E558DF" w:rsidP="006E653F">
      <w:pPr>
        <w:rPr>
          <w:b/>
          <w:sz w:val="36"/>
        </w:rPr>
      </w:pPr>
      <w:r>
        <w:rPr>
          <w:noProof/>
        </w:rPr>
        <w:pict>
          <v:shape id="_x0000_s1537" type="#_x0000_t75" style="position:absolute;margin-left:29pt;margin-top:3pt;width:444pt;height:251pt;z-index:251659264;mso-position-horizontal-relative:text;mso-position-vertical-relative:text;mso-width-relative:page;mso-height-relative:page" stroked="t" strokecolor="black [3213]">
            <v:imagedata r:id="rId13" o:title="login-3"/>
            <w10:wrap type="square"/>
          </v:shape>
        </w:pict>
      </w: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Default="006E653F" w:rsidP="006E653F">
      <w:pPr>
        <w:rPr>
          <w:b/>
          <w:sz w:val="36"/>
        </w:rPr>
      </w:pPr>
    </w:p>
    <w:p w:rsidR="006E653F" w:rsidRPr="006E653F" w:rsidRDefault="006E653F" w:rsidP="006E653F">
      <w:pPr>
        <w:rPr>
          <w:b/>
          <w:sz w:val="36"/>
        </w:rPr>
      </w:pPr>
    </w:p>
    <w:p w:rsidR="006E653F" w:rsidRDefault="006E653F" w:rsidP="006E653F">
      <w:pPr>
        <w:rPr>
          <w:b/>
          <w:sz w:val="36"/>
        </w:rPr>
      </w:pPr>
    </w:p>
    <w:p w:rsidR="006E653F" w:rsidRPr="006E653F" w:rsidRDefault="006E653F" w:rsidP="006E653F">
      <w:pPr>
        <w:rPr>
          <w:b/>
          <w:sz w:val="36"/>
        </w:rPr>
      </w:pPr>
    </w:p>
    <w:p w:rsidR="00585F0B" w:rsidRDefault="00585F0B" w:rsidP="00585F0B">
      <w:pPr>
        <w:pStyle w:val="ListParagraph"/>
        <w:numPr>
          <w:ilvl w:val="0"/>
          <w:numId w:val="4"/>
        </w:numPr>
        <w:rPr>
          <w:b/>
          <w:sz w:val="36"/>
        </w:rPr>
      </w:pPr>
      <w:r>
        <w:rPr>
          <w:b/>
          <w:sz w:val="36"/>
        </w:rPr>
        <w:lastRenderedPageBreak/>
        <w:t>LOGIN SUCCESSFUL:-</w:t>
      </w:r>
    </w:p>
    <w:p w:rsidR="00585F0B" w:rsidRPr="006E653F" w:rsidRDefault="00E558DF" w:rsidP="006E653F">
      <w:pPr>
        <w:rPr>
          <w:b/>
          <w:sz w:val="36"/>
        </w:rPr>
      </w:pPr>
      <w:r>
        <w:rPr>
          <w:noProof/>
        </w:rPr>
        <w:pict>
          <v:shape id="_x0000_s1540" type="#_x0000_t75" style="position:absolute;margin-left:26.75pt;margin-top:18.25pt;width:443.25pt;height:255pt;z-index:251665408;mso-position-horizontal-relative:text;mso-position-vertical-relative:text;mso-width-relative:page;mso-height-relative:page" stroked="t" strokecolor="black [3213]">
            <v:imagedata r:id="rId14" o:title="login_successful-4"/>
            <w10:wrap type="square"/>
          </v:shape>
        </w:pict>
      </w:r>
    </w:p>
    <w:p w:rsidR="00552496" w:rsidRPr="00552496" w:rsidRDefault="0032551A" w:rsidP="00552496">
      <w:pPr>
        <w:pStyle w:val="ListParagraph"/>
        <w:numPr>
          <w:ilvl w:val="0"/>
          <w:numId w:val="4"/>
        </w:numPr>
        <w:rPr>
          <w:b/>
          <w:sz w:val="36"/>
        </w:rPr>
      </w:pPr>
      <w:r w:rsidRPr="00552496">
        <w:rPr>
          <w:b/>
          <w:sz w:val="36"/>
        </w:rPr>
        <w:t>BOOKING:-</w:t>
      </w:r>
    </w:p>
    <w:p w:rsidR="00552496" w:rsidRPr="00552496" w:rsidRDefault="00552496" w:rsidP="00552496">
      <w:pPr>
        <w:pStyle w:val="ListParagraph"/>
        <w:rPr>
          <w:b/>
          <w:sz w:val="36"/>
        </w:rPr>
      </w:pPr>
      <w:r>
        <w:rPr>
          <w:noProof/>
          <w:lang w:val="en-IN" w:eastAsia="en-IN"/>
        </w:rPr>
        <w:drawing>
          <wp:anchor distT="0" distB="0" distL="114300" distR="114300" simplePos="0" relativeHeight="251667456" behindDoc="0" locked="0" layoutInCell="1" allowOverlap="1" wp14:anchorId="30F6E299" wp14:editId="0A5FCD92">
            <wp:simplePos x="0" y="0"/>
            <wp:positionH relativeFrom="column">
              <wp:posOffset>382905</wp:posOffset>
            </wp:positionH>
            <wp:positionV relativeFrom="paragraph">
              <wp:posOffset>170180</wp:posOffset>
            </wp:positionV>
            <wp:extent cx="5629275" cy="3238500"/>
            <wp:effectExtent l="19050" t="19050" r="28575" b="19050"/>
            <wp:wrapSquare wrapText="bothSides"/>
            <wp:docPr id="3" name="Picture 3" descr="C:\Users\Sarvadnya\AppData\Local\Microsoft\Windows\INetCache\Content.Word\Book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C:\Users\Sarvadnya\AppData\Local\Microsoft\Windows\INetCache\Content.Word\Booking-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3238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52496" w:rsidRDefault="00552496" w:rsidP="00552496">
      <w:pPr>
        <w:rPr>
          <w:b/>
          <w:sz w:val="36"/>
        </w:rPr>
      </w:pPr>
    </w:p>
    <w:p w:rsidR="00552496" w:rsidRDefault="00552496" w:rsidP="00552496">
      <w:pPr>
        <w:rPr>
          <w:b/>
          <w:sz w:val="36"/>
        </w:rPr>
      </w:pPr>
    </w:p>
    <w:p w:rsidR="00552496" w:rsidRDefault="00552496" w:rsidP="00552496">
      <w:pPr>
        <w:rPr>
          <w:b/>
          <w:sz w:val="36"/>
        </w:rPr>
      </w:pPr>
    </w:p>
    <w:p w:rsidR="00552496" w:rsidRPr="00552496" w:rsidRDefault="00552496" w:rsidP="00552496">
      <w:pPr>
        <w:rPr>
          <w:b/>
          <w:sz w:val="36"/>
        </w:rPr>
      </w:pPr>
    </w:p>
    <w:p w:rsidR="00552496" w:rsidRDefault="00552496" w:rsidP="00552496">
      <w:pPr>
        <w:pStyle w:val="ListParagraph"/>
        <w:rPr>
          <w:b/>
          <w:sz w:val="36"/>
        </w:rPr>
      </w:pPr>
    </w:p>
    <w:p w:rsidR="00552496" w:rsidRDefault="00552496" w:rsidP="00552496">
      <w:pPr>
        <w:pStyle w:val="ListParagraph"/>
        <w:rPr>
          <w:b/>
          <w:sz w:val="36"/>
        </w:rPr>
      </w:pPr>
    </w:p>
    <w:p w:rsidR="00552496" w:rsidRDefault="00552496" w:rsidP="00552496">
      <w:pPr>
        <w:pStyle w:val="ListParagraph"/>
        <w:rPr>
          <w:b/>
          <w:sz w:val="36"/>
        </w:rPr>
      </w:pPr>
    </w:p>
    <w:p w:rsidR="00552496" w:rsidRDefault="00552496" w:rsidP="00552496">
      <w:pPr>
        <w:pStyle w:val="ListParagraph"/>
        <w:rPr>
          <w:b/>
          <w:sz w:val="36"/>
        </w:rPr>
      </w:pPr>
    </w:p>
    <w:p w:rsidR="00552496" w:rsidRDefault="00552496" w:rsidP="00552496">
      <w:pPr>
        <w:pStyle w:val="ListParagraph"/>
        <w:rPr>
          <w:b/>
          <w:sz w:val="36"/>
        </w:rPr>
      </w:pPr>
    </w:p>
    <w:p w:rsidR="00552496" w:rsidRDefault="00552496" w:rsidP="00552496">
      <w:pPr>
        <w:pStyle w:val="ListParagraph"/>
        <w:rPr>
          <w:b/>
          <w:sz w:val="36"/>
        </w:rPr>
      </w:pPr>
    </w:p>
    <w:p w:rsidR="00552496" w:rsidRDefault="00552496" w:rsidP="00552496">
      <w:pPr>
        <w:pStyle w:val="ListParagraph"/>
        <w:rPr>
          <w:b/>
          <w:sz w:val="36"/>
        </w:rPr>
      </w:pPr>
    </w:p>
    <w:p w:rsidR="00552496" w:rsidRDefault="00552496" w:rsidP="00552496">
      <w:pPr>
        <w:rPr>
          <w:b/>
          <w:sz w:val="36"/>
        </w:rPr>
      </w:pPr>
    </w:p>
    <w:p w:rsidR="00552496" w:rsidRDefault="00552496" w:rsidP="00552496">
      <w:pPr>
        <w:rPr>
          <w:b/>
          <w:sz w:val="36"/>
        </w:rPr>
      </w:pPr>
    </w:p>
    <w:p w:rsidR="00552496" w:rsidRPr="00552496" w:rsidRDefault="00552496" w:rsidP="00552496">
      <w:pPr>
        <w:rPr>
          <w:b/>
          <w:sz w:val="36"/>
        </w:rPr>
      </w:pPr>
    </w:p>
    <w:p w:rsidR="006E653F" w:rsidRPr="00552496" w:rsidRDefault="006E653F" w:rsidP="00552496">
      <w:pPr>
        <w:pStyle w:val="ListParagraph"/>
        <w:numPr>
          <w:ilvl w:val="0"/>
          <w:numId w:val="4"/>
        </w:numPr>
        <w:rPr>
          <w:b/>
          <w:sz w:val="36"/>
        </w:rPr>
      </w:pPr>
      <w:r w:rsidRPr="00552496">
        <w:rPr>
          <w:b/>
          <w:sz w:val="36"/>
        </w:rPr>
        <w:lastRenderedPageBreak/>
        <w:t>BOOKING SUCCESSFUL:-</w:t>
      </w:r>
    </w:p>
    <w:p w:rsidR="006E653F" w:rsidRPr="00552496" w:rsidRDefault="00552496" w:rsidP="00552496">
      <w:pPr>
        <w:rPr>
          <w:b/>
          <w:sz w:val="36"/>
        </w:rPr>
      </w:pPr>
      <w:r>
        <w:rPr>
          <w:noProof/>
          <w:lang w:val="en-IN" w:eastAsia="en-IN"/>
        </w:rPr>
        <w:drawing>
          <wp:anchor distT="0" distB="0" distL="114300" distR="114300" simplePos="0" relativeHeight="251668480" behindDoc="0" locked="0" layoutInCell="1" allowOverlap="1" wp14:anchorId="42B73EE2" wp14:editId="0AF448F5">
            <wp:simplePos x="0" y="0"/>
            <wp:positionH relativeFrom="column">
              <wp:posOffset>339090</wp:posOffset>
            </wp:positionH>
            <wp:positionV relativeFrom="paragraph">
              <wp:posOffset>208915</wp:posOffset>
            </wp:positionV>
            <wp:extent cx="5667375" cy="3115310"/>
            <wp:effectExtent l="19050" t="19050" r="28575" b="27940"/>
            <wp:wrapSquare wrapText="bothSides"/>
            <wp:docPr id="4" name="Picture 4" descr="C:\Users\Sarvadnya\AppData\Local\Microsoft\Windows\INetCache\Content.Word\booking_successfu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C:\Users\Sarvadnya\AppData\Local\Microsoft\Windows\INetCache\Content.Word\booking_successful-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311531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E653F" w:rsidRDefault="00E558DF" w:rsidP="00585F0B">
      <w:pPr>
        <w:pStyle w:val="ListParagraph"/>
        <w:numPr>
          <w:ilvl w:val="0"/>
          <w:numId w:val="4"/>
        </w:numPr>
        <w:rPr>
          <w:b/>
          <w:sz w:val="36"/>
        </w:rPr>
      </w:pPr>
      <w:r>
        <w:rPr>
          <w:noProof/>
        </w:rPr>
        <w:pict>
          <v:shape id="_x0000_s1547" type="#_x0000_t75" style="position:absolute;left:0;text-align:left;margin-left:26.8pt;margin-top:33.4pt;width:444.55pt;height:265.4pt;z-index:251670528;mso-position-horizontal-relative:text;mso-position-vertical-relative:text;mso-width-relative:page;mso-height-relative:page">
            <v:imagedata r:id="rId17" o:title="details-7"/>
            <w10:wrap type="square"/>
          </v:shape>
        </w:pict>
      </w:r>
      <w:r w:rsidR="00552496">
        <w:rPr>
          <w:b/>
          <w:sz w:val="36"/>
        </w:rPr>
        <w:t>DETAILS:-</w:t>
      </w:r>
      <w:bookmarkStart w:id="0" w:name="_GoBack"/>
      <w:bookmarkEnd w:id="0"/>
    </w:p>
    <w:p w:rsidR="00552496" w:rsidRPr="00552496" w:rsidRDefault="00552496" w:rsidP="00552496">
      <w:pPr>
        <w:pStyle w:val="ListParagraph"/>
        <w:rPr>
          <w:b/>
          <w:sz w:val="36"/>
        </w:rPr>
      </w:pPr>
    </w:p>
    <w:p w:rsidR="00552496" w:rsidRPr="00552496" w:rsidRDefault="00552496" w:rsidP="00552496">
      <w:pPr>
        <w:rPr>
          <w:b/>
          <w:sz w:val="36"/>
        </w:rPr>
      </w:pPr>
    </w:p>
    <w:sectPr w:rsidR="00552496" w:rsidRPr="00552496" w:rsidSect="00F34764">
      <w:pgSz w:w="12240" w:h="15840"/>
      <w:pgMar w:top="148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8DF" w:rsidRDefault="00E558DF" w:rsidP="00D47594">
      <w:r>
        <w:separator/>
      </w:r>
    </w:p>
  </w:endnote>
  <w:endnote w:type="continuationSeparator" w:id="0">
    <w:p w:rsidR="00E558DF" w:rsidRDefault="00E558DF" w:rsidP="00D47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594" w:rsidRPr="00D47594" w:rsidRDefault="00D47594">
    <w:pPr>
      <w:pStyle w:val="Footer"/>
      <w:pBdr>
        <w:top w:val="thinThickSmallGap" w:sz="24" w:space="1" w:color="622423" w:themeColor="accent2" w:themeShade="7F"/>
      </w:pBdr>
      <w:rPr>
        <w:rFonts w:asciiTheme="majorHAnsi" w:eastAsiaTheme="majorEastAsia" w:hAnsiTheme="majorHAnsi" w:cstheme="majorBidi"/>
        <w:sz w:val="24"/>
      </w:rPr>
    </w:pPr>
    <w:proofErr w:type="spellStart"/>
    <w:r w:rsidRPr="00D47594">
      <w:rPr>
        <w:rFonts w:asciiTheme="majorHAnsi" w:eastAsiaTheme="majorEastAsia" w:hAnsiTheme="majorHAnsi" w:cstheme="majorBidi"/>
        <w:sz w:val="24"/>
      </w:rPr>
      <w:t>EduBridge</w:t>
    </w:r>
    <w:proofErr w:type="spellEnd"/>
    <w:r w:rsidRPr="00D47594">
      <w:rPr>
        <w:rFonts w:asciiTheme="majorHAnsi" w:eastAsiaTheme="majorEastAsia" w:hAnsiTheme="majorHAnsi" w:cstheme="majorBidi"/>
        <w:sz w:val="24"/>
      </w:rPr>
      <w:ptab w:relativeTo="margin" w:alignment="right" w:leader="none"/>
    </w:r>
    <w:r w:rsidRPr="00D47594">
      <w:rPr>
        <w:rFonts w:asciiTheme="majorHAnsi" w:eastAsiaTheme="majorEastAsia" w:hAnsiTheme="majorHAnsi" w:cstheme="majorBidi"/>
        <w:sz w:val="24"/>
      </w:rPr>
      <w:t xml:space="preserve">Page </w:t>
    </w:r>
    <w:r w:rsidRPr="00D47594">
      <w:rPr>
        <w:rFonts w:asciiTheme="minorHAnsi" w:eastAsiaTheme="minorEastAsia" w:hAnsiTheme="minorHAnsi" w:cstheme="minorBidi"/>
        <w:sz w:val="24"/>
      </w:rPr>
      <w:fldChar w:fldCharType="begin"/>
    </w:r>
    <w:r w:rsidRPr="00D47594">
      <w:rPr>
        <w:sz w:val="24"/>
      </w:rPr>
      <w:instrText xml:space="preserve"> PAGE   \* MERGEFORMAT </w:instrText>
    </w:r>
    <w:r w:rsidRPr="00D47594">
      <w:rPr>
        <w:rFonts w:asciiTheme="minorHAnsi" w:eastAsiaTheme="minorEastAsia" w:hAnsiTheme="minorHAnsi" w:cstheme="minorBidi"/>
        <w:sz w:val="24"/>
      </w:rPr>
      <w:fldChar w:fldCharType="separate"/>
    </w:r>
    <w:r w:rsidR="0006392E" w:rsidRPr="0006392E">
      <w:rPr>
        <w:rFonts w:asciiTheme="majorHAnsi" w:eastAsiaTheme="majorEastAsia" w:hAnsiTheme="majorHAnsi" w:cstheme="majorBidi"/>
        <w:noProof/>
        <w:sz w:val="24"/>
      </w:rPr>
      <w:t>8</w:t>
    </w:r>
    <w:r w:rsidRPr="00D47594">
      <w:rPr>
        <w:rFonts w:asciiTheme="majorHAnsi" w:eastAsiaTheme="majorEastAsia" w:hAnsiTheme="majorHAnsi" w:cstheme="majorBidi"/>
        <w:noProof/>
        <w:sz w:val="24"/>
      </w:rPr>
      <w:fldChar w:fldCharType="end"/>
    </w:r>
  </w:p>
  <w:p w:rsidR="00D47594" w:rsidRDefault="00D475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8DF" w:rsidRDefault="00E558DF" w:rsidP="00D47594">
      <w:r>
        <w:separator/>
      </w:r>
    </w:p>
  </w:footnote>
  <w:footnote w:type="continuationSeparator" w:id="0">
    <w:p w:rsidR="00E558DF" w:rsidRDefault="00E558DF" w:rsidP="00D475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9191A"/>
    <w:multiLevelType w:val="multilevel"/>
    <w:tmpl w:val="7F7423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31677744"/>
    <w:multiLevelType w:val="hybridMultilevel"/>
    <w:tmpl w:val="9C8E7C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50F16CFB"/>
    <w:multiLevelType w:val="hybridMultilevel"/>
    <w:tmpl w:val="F8EE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345E5F"/>
    <w:multiLevelType w:val="multilevel"/>
    <w:tmpl w:val="3AF67C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20E95"/>
    <w:rsid w:val="0006392E"/>
    <w:rsid w:val="00120E95"/>
    <w:rsid w:val="00125899"/>
    <w:rsid w:val="001779DA"/>
    <w:rsid w:val="0032551A"/>
    <w:rsid w:val="004F5183"/>
    <w:rsid w:val="00530ED3"/>
    <w:rsid w:val="00552496"/>
    <w:rsid w:val="00585F0B"/>
    <w:rsid w:val="006E653F"/>
    <w:rsid w:val="00830C2F"/>
    <w:rsid w:val="009045A7"/>
    <w:rsid w:val="00AB36D7"/>
    <w:rsid w:val="00BC429E"/>
    <w:rsid w:val="00C61DE4"/>
    <w:rsid w:val="00CE4007"/>
    <w:rsid w:val="00D47594"/>
    <w:rsid w:val="00E044BE"/>
    <w:rsid w:val="00E558DF"/>
    <w:rsid w:val="00E9113C"/>
    <w:rsid w:val="00F34764"/>
    <w:rsid w:val="00FB4F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830C2F"/>
    <w:pPr>
      <w:ind w:left="720"/>
      <w:contextualSpacing/>
    </w:pPr>
  </w:style>
  <w:style w:type="paragraph" w:styleId="BalloonText">
    <w:name w:val="Balloon Text"/>
    <w:basedOn w:val="Normal"/>
    <w:link w:val="BalloonTextChar"/>
    <w:uiPriority w:val="99"/>
    <w:semiHidden/>
    <w:unhideWhenUsed/>
    <w:rsid w:val="00BC429E"/>
    <w:rPr>
      <w:rFonts w:ascii="Tahoma" w:hAnsi="Tahoma" w:cs="Tahoma"/>
      <w:sz w:val="16"/>
      <w:szCs w:val="16"/>
    </w:rPr>
  </w:style>
  <w:style w:type="character" w:customStyle="1" w:styleId="BalloonTextChar">
    <w:name w:val="Balloon Text Char"/>
    <w:basedOn w:val="DefaultParagraphFont"/>
    <w:link w:val="BalloonText"/>
    <w:uiPriority w:val="99"/>
    <w:semiHidden/>
    <w:rsid w:val="00BC429E"/>
    <w:rPr>
      <w:rFonts w:ascii="Tahoma" w:hAnsi="Tahoma" w:cs="Tahoma"/>
      <w:sz w:val="16"/>
      <w:szCs w:val="16"/>
    </w:rPr>
  </w:style>
  <w:style w:type="paragraph" w:styleId="Header">
    <w:name w:val="header"/>
    <w:basedOn w:val="Normal"/>
    <w:link w:val="HeaderChar"/>
    <w:uiPriority w:val="99"/>
    <w:unhideWhenUsed/>
    <w:rsid w:val="00D47594"/>
    <w:pPr>
      <w:tabs>
        <w:tab w:val="center" w:pos="4680"/>
        <w:tab w:val="right" w:pos="9360"/>
      </w:tabs>
    </w:pPr>
  </w:style>
  <w:style w:type="character" w:customStyle="1" w:styleId="HeaderChar">
    <w:name w:val="Header Char"/>
    <w:basedOn w:val="DefaultParagraphFont"/>
    <w:link w:val="Header"/>
    <w:uiPriority w:val="99"/>
    <w:rsid w:val="00D47594"/>
  </w:style>
  <w:style w:type="paragraph" w:styleId="Footer">
    <w:name w:val="footer"/>
    <w:basedOn w:val="Normal"/>
    <w:link w:val="FooterChar"/>
    <w:uiPriority w:val="99"/>
    <w:unhideWhenUsed/>
    <w:rsid w:val="00D47594"/>
    <w:pPr>
      <w:tabs>
        <w:tab w:val="center" w:pos="4680"/>
        <w:tab w:val="right" w:pos="9360"/>
      </w:tabs>
    </w:pPr>
  </w:style>
  <w:style w:type="character" w:customStyle="1" w:styleId="FooterChar">
    <w:name w:val="Footer Char"/>
    <w:basedOn w:val="DefaultParagraphFont"/>
    <w:link w:val="Footer"/>
    <w:uiPriority w:val="99"/>
    <w:rsid w:val="00D475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830C2F"/>
    <w:pPr>
      <w:ind w:left="720"/>
      <w:contextualSpacing/>
    </w:pPr>
  </w:style>
  <w:style w:type="paragraph" w:styleId="BalloonText">
    <w:name w:val="Balloon Text"/>
    <w:basedOn w:val="Normal"/>
    <w:link w:val="BalloonTextChar"/>
    <w:uiPriority w:val="99"/>
    <w:semiHidden/>
    <w:unhideWhenUsed/>
    <w:rsid w:val="00BC429E"/>
    <w:rPr>
      <w:rFonts w:ascii="Tahoma" w:hAnsi="Tahoma" w:cs="Tahoma"/>
      <w:sz w:val="16"/>
      <w:szCs w:val="16"/>
    </w:rPr>
  </w:style>
  <w:style w:type="character" w:customStyle="1" w:styleId="BalloonTextChar">
    <w:name w:val="Balloon Text Char"/>
    <w:basedOn w:val="DefaultParagraphFont"/>
    <w:link w:val="BalloonText"/>
    <w:uiPriority w:val="99"/>
    <w:semiHidden/>
    <w:rsid w:val="00BC429E"/>
    <w:rPr>
      <w:rFonts w:ascii="Tahoma" w:hAnsi="Tahoma" w:cs="Tahoma"/>
      <w:sz w:val="16"/>
      <w:szCs w:val="16"/>
    </w:rPr>
  </w:style>
  <w:style w:type="paragraph" w:styleId="Header">
    <w:name w:val="header"/>
    <w:basedOn w:val="Normal"/>
    <w:link w:val="HeaderChar"/>
    <w:uiPriority w:val="99"/>
    <w:unhideWhenUsed/>
    <w:rsid w:val="00D47594"/>
    <w:pPr>
      <w:tabs>
        <w:tab w:val="center" w:pos="4680"/>
        <w:tab w:val="right" w:pos="9360"/>
      </w:tabs>
    </w:pPr>
  </w:style>
  <w:style w:type="character" w:customStyle="1" w:styleId="HeaderChar">
    <w:name w:val="Header Char"/>
    <w:basedOn w:val="DefaultParagraphFont"/>
    <w:link w:val="Header"/>
    <w:uiPriority w:val="99"/>
    <w:rsid w:val="00D47594"/>
  </w:style>
  <w:style w:type="paragraph" w:styleId="Footer">
    <w:name w:val="footer"/>
    <w:basedOn w:val="Normal"/>
    <w:link w:val="FooterChar"/>
    <w:uiPriority w:val="99"/>
    <w:unhideWhenUsed/>
    <w:rsid w:val="00D47594"/>
    <w:pPr>
      <w:tabs>
        <w:tab w:val="center" w:pos="4680"/>
        <w:tab w:val="right" w:pos="9360"/>
      </w:tabs>
    </w:pPr>
  </w:style>
  <w:style w:type="character" w:customStyle="1" w:styleId="FooterChar">
    <w:name w:val="Footer Char"/>
    <w:basedOn w:val="DefaultParagraphFont"/>
    <w:link w:val="Footer"/>
    <w:uiPriority w:val="99"/>
    <w:rsid w:val="00D47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7015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D1B36-53A1-4023-B41B-657489150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8</Pages>
  <Words>309</Words>
  <Characters>1765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6</cp:revision>
  <dcterms:created xsi:type="dcterms:W3CDTF">2021-02-14T13:16:00Z</dcterms:created>
  <dcterms:modified xsi:type="dcterms:W3CDTF">2021-02-14T17:16:00Z</dcterms:modified>
</cp:coreProperties>
</file>